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7FF149" w14:textId="77777777" w:rsidR="002849C8" w:rsidRDefault="002849C8">
      <w:pPr>
        <w:pStyle w:val="Corpsdetexte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jc w:val="center"/>
      </w:pPr>
      <w:r>
        <w:rPr>
          <w:sz w:val="36"/>
          <w:szCs w:val="36"/>
        </w:rPr>
        <w:t>TP sur la mise en place d'un site web sécurisé</w:t>
      </w: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1555"/>
        <w:gridCol w:w="8788"/>
      </w:tblGrid>
      <w:tr w:rsidR="006E4CF9" w:rsidRPr="00E53FA7" w14:paraId="776E6823" w14:textId="77777777" w:rsidTr="001E6713">
        <w:tc>
          <w:tcPr>
            <w:tcW w:w="1555" w:type="dxa"/>
          </w:tcPr>
          <w:p w14:paraId="518ADB8E" w14:textId="77777777" w:rsidR="006E4CF9" w:rsidRPr="00072C47" w:rsidRDefault="006E4CF9" w:rsidP="0052570C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Objectifs</w:t>
            </w:r>
          </w:p>
        </w:tc>
        <w:tc>
          <w:tcPr>
            <w:tcW w:w="8788" w:type="dxa"/>
          </w:tcPr>
          <w:p w14:paraId="5715B931" w14:textId="09514D6C" w:rsidR="006E4CF9" w:rsidRPr="00E53FA7" w:rsidRDefault="006E4CF9" w:rsidP="0052570C">
            <w:pPr>
              <w:rPr>
                <w:b/>
                <w:bCs/>
              </w:rPr>
            </w:pPr>
            <w:r>
              <w:t xml:space="preserve">Assurer la confidentialité des échanges entre navigateur et serveur HTTP : le navigateur doit être certain de se connecter au "bon" serveur et les données qui transitent doivent être chiffrées. </w:t>
            </w:r>
            <w:r w:rsidRPr="001E6713">
              <w:rPr>
                <w:b/>
                <w:bCs/>
              </w:rPr>
              <w:t>Il s’agit donc de mettre en place un site web sécurisé accessible par https.</w:t>
            </w:r>
          </w:p>
        </w:tc>
      </w:tr>
      <w:tr w:rsidR="006E4CF9" w14:paraId="745FBDC0" w14:textId="77777777" w:rsidTr="001E6713">
        <w:tc>
          <w:tcPr>
            <w:tcW w:w="1555" w:type="dxa"/>
          </w:tcPr>
          <w:p w14:paraId="619DF0A9" w14:textId="77777777" w:rsidR="006E4CF9" w:rsidRPr="00072C47" w:rsidRDefault="006E4CF9" w:rsidP="0052570C">
            <w:pPr>
              <w:rPr>
                <w:color w:val="808080" w:themeColor="background1" w:themeShade="80"/>
              </w:rPr>
            </w:pPr>
            <w:r w:rsidRPr="00072C47">
              <w:rPr>
                <w:color w:val="808080" w:themeColor="background1" w:themeShade="80"/>
              </w:rPr>
              <w:t>Ressources fournies</w:t>
            </w:r>
          </w:p>
        </w:tc>
        <w:tc>
          <w:tcPr>
            <w:tcW w:w="8788" w:type="dxa"/>
          </w:tcPr>
          <w:p w14:paraId="03267D9B" w14:textId="77777777" w:rsidR="006E4CF9" w:rsidRDefault="006E4CF9" w:rsidP="0052570C">
            <w:r>
              <w:t>Document TP</w:t>
            </w:r>
          </w:p>
          <w:p w14:paraId="76AD6099" w14:textId="77777777" w:rsidR="006E4CF9" w:rsidRDefault="006E4CF9" w:rsidP="0052570C"/>
        </w:tc>
      </w:tr>
      <w:tr w:rsidR="006E4CF9" w14:paraId="7A25196F" w14:textId="77777777" w:rsidTr="001E6713">
        <w:tc>
          <w:tcPr>
            <w:tcW w:w="1555" w:type="dxa"/>
          </w:tcPr>
          <w:p w14:paraId="17FF5C5F" w14:textId="77777777" w:rsidR="006E4CF9" w:rsidRPr="00072C47" w:rsidRDefault="006E4CF9" w:rsidP="0052570C">
            <w:pPr>
              <w:rPr>
                <w:color w:val="808080" w:themeColor="background1" w:themeShade="80"/>
              </w:rPr>
            </w:pPr>
            <w:r w:rsidRPr="00072C47">
              <w:rPr>
                <w:color w:val="808080" w:themeColor="background1" w:themeShade="80"/>
              </w:rPr>
              <w:t>Productions à livrer</w:t>
            </w:r>
          </w:p>
        </w:tc>
        <w:tc>
          <w:tcPr>
            <w:tcW w:w="8788" w:type="dxa"/>
          </w:tcPr>
          <w:p w14:paraId="059EE0CA" w14:textId="77777777" w:rsidR="006E4CF9" w:rsidRDefault="006E4CF9" w:rsidP="0052570C">
            <w:r>
              <w:t>Document TP complété</w:t>
            </w:r>
          </w:p>
          <w:p w14:paraId="3A877876" w14:textId="593A6F56" w:rsidR="006E4CF9" w:rsidRDefault="006E4CF9" w:rsidP="0052570C">
            <w:r>
              <w:t xml:space="preserve">Capture de trames </w:t>
            </w:r>
            <w:r w:rsidR="001E6713">
              <w:t>des échanges TLS</w:t>
            </w:r>
          </w:p>
        </w:tc>
      </w:tr>
      <w:tr w:rsidR="006E4CF9" w14:paraId="4A0DB804" w14:textId="77777777" w:rsidTr="001E6713">
        <w:tc>
          <w:tcPr>
            <w:tcW w:w="1555" w:type="dxa"/>
          </w:tcPr>
          <w:p w14:paraId="7C4DBDF8" w14:textId="77777777" w:rsidR="006E4CF9" w:rsidRPr="00072C47" w:rsidRDefault="006E4CF9" w:rsidP="0052570C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Compétences</w:t>
            </w:r>
          </w:p>
        </w:tc>
        <w:tc>
          <w:tcPr>
            <w:tcW w:w="8788" w:type="dxa"/>
          </w:tcPr>
          <w:p w14:paraId="4D7DBCAB" w14:textId="77777777" w:rsidR="006E4CF9" w:rsidRPr="008B398A" w:rsidRDefault="006E4CF9" w:rsidP="0052570C">
            <w:r w:rsidRPr="008B398A">
              <w:t>B3.3 Sécuriser les équipements et les usages des utilisateurs</w:t>
            </w:r>
          </w:p>
          <w:p w14:paraId="6BBBC369" w14:textId="77777777" w:rsidR="006E4CF9" w:rsidRPr="008B398A" w:rsidRDefault="006E4CF9" w:rsidP="0052570C">
            <w:r w:rsidRPr="008B398A">
              <w:t>● Identifier les menaces et mettre en œuvre les défenses appropriées</w:t>
            </w:r>
          </w:p>
          <w:p w14:paraId="1D448470" w14:textId="77777777" w:rsidR="006E4CF9" w:rsidRPr="008B398A" w:rsidRDefault="006E4CF9" w:rsidP="0052570C">
            <w:r w:rsidRPr="008B398A">
              <w:t>● Gérer les accès et les privilèges appropriés</w:t>
            </w:r>
          </w:p>
          <w:p w14:paraId="689988BD" w14:textId="77777777" w:rsidR="006E4CF9" w:rsidRPr="008B398A" w:rsidRDefault="006E4CF9" w:rsidP="0052570C">
            <w:r w:rsidRPr="008B398A">
              <w:t>● Vérifier l’efficacité de la protection</w:t>
            </w:r>
          </w:p>
          <w:p w14:paraId="651FA282" w14:textId="77777777" w:rsidR="006E4CF9" w:rsidRPr="008B398A" w:rsidRDefault="006E4CF9" w:rsidP="0052570C">
            <w:r w:rsidRPr="008B398A">
              <w:t>B3.4 Garantir la disponibilité, l’intégrité et la confidentialité des services informatiques et des données de l’organisation face aux cyberattaques</w:t>
            </w:r>
          </w:p>
          <w:p w14:paraId="09AA4BFE" w14:textId="77777777" w:rsidR="006E4CF9" w:rsidRPr="008B398A" w:rsidRDefault="006E4CF9" w:rsidP="0052570C">
            <w:r w:rsidRPr="008B398A">
              <w:t>● Appliquer les procédures garantissant le respect des obligations légales</w:t>
            </w:r>
          </w:p>
          <w:p w14:paraId="6531FEED" w14:textId="77777777" w:rsidR="006E4CF9" w:rsidRDefault="006E4CF9" w:rsidP="0052570C">
            <w:r w:rsidRPr="008B398A">
              <w:t>● Caractériser les risques liés à l’utilisation malveillante d’un service informatique</w:t>
            </w:r>
          </w:p>
        </w:tc>
      </w:tr>
      <w:tr w:rsidR="0024263B" w14:paraId="7BC702D4" w14:textId="77777777" w:rsidTr="001E6713">
        <w:tc>
          <w:tcPr>
            <w:tcW w:w="1555" w:type="dxa"/>
          </w:tcPr>
          <w:p w14:paraId="2A64A4FE" w14:textId="4CD3D1C7" w:rsidR="0024263B" w:rsidRDefault="0024263B" w:rsidP="0052570C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Durée</w:t>
            </w:r>
          </w:p>
        </w:tc>
        <w:tc>
          <w:tcPr>
            <w:tcW w:w="8788" w:type="dxa"/>
          </w:tcPr>
          <w:p w14:paraId="721A7352" w14:textId="149F61C1" w:rsidR="0024263B" w:rsidRPr="008B398A" w:rsidRDefault="0024263B" w:rsidP="0052570C">
            <w:r>
              <w:t>2h30</w:t>
            </w:r>
          </w:p>
        </w:tc>
      </w:tr>
    </w:tbl>
    <w:p w14:paraId="75807A8B" w14:textId="77777777" w:rsidR="00DD2CBE" w:rsidRDefault="002849C8">
      <w:pPr>
        <w:pStyle w:val="Corpsdetexte"/>
      </w:pPr>
      <w:r>
        <w:t xml:space="preserve">Dans le TP précédent, vous vous êtes familiarisé à travers la commande </w:t>
      </w:r>
      <w:proofErr w:type="spellStart"/>
      <w:r w:rsidRPr="001E6713">
        <w:rPr>
          <w:b/>
          <w:bCs/>
        </w:rPr>
        <w:t>openssl</w:t>
      </w:r>
      <w:proofErr w:type="spellEnd"/>
      <w:r>
        <w:t>, aux notions de clé publique, clé privée et signature.</w:t>
      </w:r>
    </w:p>
    <w:p w14:paraId="5CEA2AD1" w14:textId="6C8D60BE" w:rsidR="005D3F0E" w:rsidRPr="007E2205" w:rsidRDefault="005D3F0E" w:rsidP="005D3F0E">
      <w:pPr>
        <w:pStyle w:val="Corpsdetexte"/>
      </w:pPr>
      <w:r w:rsidRPr="007E2205">
        <w:t>La création d’un certificat suit toujours le même parcours</w:t>
      </w:r>
      <w:r w:rsidR="004523B4">
        <w:t xml:space="preserve"> </w:t>
      </w:r>
      <w:r w:rsidRPr="007E2205">
        <w:t>:</w:t>
      </w:r>
    </w:p>
    <w:p w14:paraId="1E798BBD" w14:textId="77777777" w:rsidR="005D3F0E" w:rsidRPr="007E2205" w:rsidRDefault="005D3F0E" w:rsidP="005D3F0E">
      <w:pPr>
        <w:pStyle w:val="Corpsdetexte"/>
        <w:numPr>
          <w:ilvl w:val="0"/>
          <w:numId w:val="7"/>
        </w:numPr>
      </w:pPr>
      <w:r w:rsidRPr="007E2205">
        <w:t>Création de la clé (KEY)</w:t>
      </w:r>
    </w:p>
    <w:p w14:paraId="37F29625" w14:textId="77777777" w:rsidR="005D3F0E" w:rsidRPr="007E2205" w:rsidRDefault="005D3F0E" w:rsidP="005D3F0E">
      <w:pPr>
        <w:pStyle w:val="Corpsdetexte"/>
        <w:numPr>
          <w:ilvl w:val="0"/>
          <w:numId w:val="7"/>
        </w:numPr>
      </w:pPr>
      <w:r w:rsidRPr="007E2205">
        <w:t>Création de la demande de signature (CSR)</w:t>
      </w:r>
    </w:p>
    <w:p w14:paraId="7076E407" w14:textId="77777777" w:rsidR="005D3F0E" w:rsidRPr="007E2205" w:rsidRDefault="005D3F0E" w:rsidP="005D3F0E">
      <w:pPr>
        <w:pStyle w:val="Corpsdetexte"/>
        <w:numPr>
          <w:ilvl w:val="0"/>
          <w:numId w:val="7"/>
        </w:numPr>
      </w:pPr>
      <w:r w:rsidRPr="007E2205">
        <w:t>Signature du certificat (CRT)</w:t>
      </w:r>
    </w:p>
    <w:p w14:paraId="1C16D18A" w14:textId="3B1E82D4" w:rsidR="005D3F0E" w:rsidRDefault="00300946" w:rsidP="00F6766B">
      <w:pPr>
        <w:pStyle w:val="Corpsdetexte"/>
        <w:jc w:val="center"/>
      </w:pPr>
      <w:r>
        <w:rPr>
          <w:noProof/>
        </w:rPr>
        <w:drawing>
          <wp:inline distT="0" distB="0" distL="0" distR="0" wp14:anchorId="5AB8DC63" wp14:editId="2A41D895">
            <wp:extent cx="6187440" cy="24841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4B50" w14:textId="77777777" w:rsidR="002849C8" w:rsidRDefault="002849C8">
      <w:pPr>
        <w:pStyle w:val="Titre2"/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</w:pPr>
      <w:r>
        <w:t>Etape 1 - La création d'un certificat</w:t>
      </w:r>
    </w:p>
    <w:p w14:paraId="2B4D414C" w14:textId="6093D9D1" w:rsidR="00886ACA" w:rsidRDefault="00886ACA" w:rsidP="00354822">
      <w:pPr>
        <w:pStyle w:val="Titre3"/>
      </w:pPr>
      <w:bookmarkStart w:id="0" w:name="https-tp-certserv"/>
      <w:bookmarkEnd w:id="0"/>
      <w:r>
        <w:t>Nommage clé</w:t>
      </w:r>
      <w:r w:rsidR="0089534D">
        <w:t>s, demande de certificat</w:t>
      </w:r>
      <w:r w:rsidR="006A4CDF">
        <w:t>,</w:t>
      </w:r>
      <w:r w:rsidR="0089534D">
        <w:t xml:space="preserve"> certificat</w:t>
      </w:r>
      <w:r w:rsidR="006A4CDF">
        <w:t xml:space="preserve"> et nom de domaine</w:t>
      </w:r>
    </w:p>
    <w:p w14:paraId="34877DEB" w14:textId="559D2BA9" w:rsidR="0089534D" w:rsidRDefault="0089534D" w:rsidP="0089534D">
      <w:pPr>
        <w:pStyle w:val="Corpsdetexte"/>
      </w:pPr>
      <w:r>
        <w:t xml:space="preserve">Les étudiants SISR adopteront </w:t>
      </w:r>
      <w:r w:rsidR="00E8687D">
        <w:t>un nom de base différent pour nommer leurs clés, demandes de certificats</w:t>
      </w:r>
      <w:r w:rsidR="00202A79">
        <w:t xml:space="preserve">, </w:t>
      </w:r>
      <w:r w:rsidR="00E8687D">
        <w:t>certificats</w:t>
      </w:r>
      <w:r w:rsidR="00202A79">
        <w:t xml:space="preserve"> et</w:t>
      </w:r>
      <w:r w:rsidR="00E8687D">
        <w:t xml:space="preserve"> noms de domaines</w:t>
      </w:r>
      <w:r w:rsidR="00202A79">
        <w:t>.</w:t>
      </w:r>
      <w:r w:rsidR="0058119A">
        <w:t xml:space="preserve"> On parlera de </w:t>
      </w:r>
      <w:proofErr w:type="spellStart"/>
      <w:r w:rsidR="0058119A" w:rsidRPr="00B401F3">
        <w:rPr>
          <w:highlight w:val="yellow"/>
        </w:rPr>
        <w:t>nomBase</w:t>
      </w:r>
      <w:proofErr w:type="spellEnd"/>
      <w:r w:rsidR="0058119A">
        <w:t xml:space="preserve"> dans la suite du TP.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4536"/>
      </w:tblGrid>
      <w:tr w:rsidR="00202A79" w14:paraId="3B485308" w14:textId="77777777" w:rsidTr="00F6766B">
        <w:tc>
          <w:tcPr>
            <w:tcW w:w="1413" w:type="dxa"/>
          </w:tcPr>
          <w:p w14:paraId="25032834" w14:textId="36917EB4" w:rsidR="00202A79" w:rsidRDefault="00354822" w:rsidP="00F6766B">
            <w:pPr>
              <w:pStyle w:val="Corpsdetexte"/>
              <w:jc w:val="center"/>
            </w:pPr>
            <w:r>
              <w:t>SISR</w:t>
            </w:r>
          </w:p>
        </w:tc>
        <w:tc>
          <w:tcPr>
            <w:tcW w:w="4536" w:type="dxa"/>
          </w:tcPr>
          <w:p w14:paraId="052A1A87" w14:textId="7FB627C5" w:rsidR="00202A79" w:rsidRDefault="00CD4482" w:rsidP="00F6766B">
            <w:pPr>
              <w:pStyle w:val="Corpsdetexte"/>
              <w:jc w:val="center"/>
            </w:pPr>
            <w:proofErr w:type="spellStart"/>
            <w:proofErr w:type="gramStart"/>
            <w:r>
              <w:t>w</w:t>
            </w:r>
            <w:r w:rsidR="00290FA2">
              <w:t>ebvislab</w:t>
            </w:r>
            <w:proofErr w:type="spellEnd"/>
            <w:proofErr w:type="gramEnd"/>
            <w:r>
              <w:t>++</w:t>
            </w:r>
          </w:p>
        </w:tc>
      </w:tr>
      <w:tr w:rsidR="00202A79" w14:paraId="01F5A1B4" w14:textId="77777777" w:rsidTr="00F6766B">
        <w:tc>
          <w:tcPr>
            <w:tcW w:w="1413" w:type="dxa"/>
          </w:tcPr>
          <w:p w14:paraId="60A63744" w14:textId="69809706" w:rsidR="00202A79" w:rsidRDefault="00354822" w:rsidP="00F6766B">
            <w:pPr>
              <w:pStyle w:val="Corpsdetexte"/>
              <w:jc w:val="center"/>
            </w:pPr>
            <w:r>
              <w:t>SLAM</w:t>
            </w:r>
          </w:p>
        </w:tc>
        <w:tc>
          <w:tcPr>
            <w:tcW w:w="4536" w:type="dxa"/>
          </w:tcPr>
          <w:p w14:paraId="63A311FA" w14:textId="6539F4E2" w:rsidR="00202A79" w:rsidRDefault="00354822" w:rsidP="00F6766B">
            <w:pPr>
              <w:pStyle w:val="Corpsdetexte"/>
              <w:jc w:val="center"/>
            </w:pPr>
            <w:proofErr w:type="gramStart"/>
            <w:r>
              <w:t>us</w:t>
            </w:r>
            <w:proofErr w:type="gramEnd"/>
            <w:r>
              <w:t>2</w:t>
            </w:r>
            <w:r w:rsidR="0024263B">
              <w:t>4</w:t>
            </w:r>
            <w:r w:rsidR="00D42416">
              <w:t>n</w:t>
            </w:r>
            <w:r>
              <w:t>om</w:t>
            </w:r>
            <w:r w:rsidR="00D42416">
              <w:t>e</w:t>
            </w:r>
            <w:r>
              <w:t>tudiant</w:t>
            </w:r>
          </w:p>
        </w:tc>
      </w:tr>
    </w:tbl>
    <w:p w14:paraId="3F630E09" w14:textId="1D74F7A5" w:rsidR="002849C8" w:rsidRDefault="002849C8">
      <w:pPr>
        <w:pStyle w:val="Titre3"/>
        <w:rPr>
          <w:rStyle w:val="lev"/>
          <w:szCs w:val="22"/>
        </w:rPr>
      </w:pPr>
      <w:r>
        <w:lastRenderedPageBreak/>
        <w:t>Création d</w:t>
      </w:r>
      <w:r w:rsidR="00654C30">
        <w:t>e la demande de certificat</w:t>
      </w:r>
    </w:p>
    <w:p w14:paraId="561E3E2B" w14:textId="342B20EA" w:rsidR="003C7420" w:rsidRDefault="002849C8">
      <w:pPr>
        <w:pStyle w:val="Corpsdetexte"/>
        <w:tabs>
          <w:tab w:val="right" w:leader="dot" w:pos="10205"/>
        </w:tabs>
        <w:rPr>
          <w:rFonts w:eastAsia="CMR10" w:cs="CMR10"/>
          <w:szCs w:val="22"/>
        </w:rPr>
      </w:pPr>
      <w:r>
        <w:rPr>
          <w:rStyle w:val="lev"/>
          <w:szCs w:val="22"/>
        </w:rPr>
        <w:t xml:space="preserve">Utilisation de la paire de clés </w:t>
      </w:r>
      <w:proofErr w:type="spellStart"/>
      <w:r>
        <w:rPr>
          <w:rStyle w:val="lev"/>
          <w:szCs w:val="22"/>
        </w:rPr>
        <w:t>mesCles.key</w:t>
      </w:r>
      <w:proofErr w:type="spellEnd"/>
      <w:r>
        <w:rPr>
          <w:rStyle w:val="lev"/>
          <w:szCs w:val="22"/>
        </w:rPr>
        <w:t xml:space="preserve"> générée au TP précédent ou génération d’une nouvelle paire de clés de </w:t>
      </w:r>
      <w:r w:rsidR="00190322">
        <w:rPr>
          <w:rStyle w:val="lev"/>
          <w:szCs w:val="22"/>
        </w:rPr>
        <w:t>2048</w:t>
      </w:r>
      <w:r>
        <w:rPr>
          <w:rStyle w:val="lev"/>
          <w:szCs w:val="22"/>
        </w:rPr>
        <w:t xml:space="preserve"> bits pour le site web sécurisé, </w:t>
      </w:r>
      <w:r>
        <w:rPr>
          <w:rFonts w:eastAsia="CMR10" w:cs="CMR10"/>
          <w:szCs w:val="22"/>
        </w:rPr>
        <w:t xml:space="preserve">à mémoriser </w:t>
      </w:r>
      <w:r w:rsidR="003D0C05">
        <w:rPr>
          <w:rFonts w:eastAsia="CMR10" w:cs="CMR10"/>
          <w:szCs w:val="22"/>
        </w:rPr>
        <w:t xml:space="preserve">dans le fichier </w:t>
      </w:r>
      <w:proofErr w:type="spellStart"/>
      <w:r w:rsidR="0058119A" w:rsidRPr="00B401F3">
        <w:rPr>
          <w:rFonts w:eastAsia="CMR10" w:cs="CMR10"/>
          <w:szCs w:val="22"/>
          <w:highlight w:val="yellow"/>
        </w:rPr>
        <w:t>nomBase</w:t>
      </w:r>
      <w:r>
        <w:rPr>
          <w:rFonts w:eastAsia="CMR10" w:cs="CMR10"/>
          <w:szCs w:val="22"/>
        </w:rPr>
        <w:t>.key</w:t>
      </w:r>
      <w:proofErr w:type="spellEnd"/>
      <w:r w:rsidR="00C215EF">
        <w:rPr>
          <w:rFonts w:eastAsia="CMR10" w:cs="CMR10"/>
          <w:szCs w:val="22"/>
        </w:rPr>
        <w:t>.</w:t>
      </w:r>
    </w:p>
    <w:p w14:paraId="43D9237F" w14:textId="07B01B69" w:rsidR="00C215EF" w:rsidRDefault="00C215EF">
      <w:pPr>
        <w:pStyle w:val="Corpsdetexte"/>
        <w:tabs>
          <w:tab w:val="right" w:leader="dot" w:pos="10205"/>
        </w:tabs>
        <w:rPr>
          <w:rFonts w:eastAsia="CMR10" w:cs="CMR10"/>
          <w:szCs w:val="22"/>
        </w:rPr>
      </w:pPr>
      <w:r>
        <w:rPr>
          <w:rFonts w:eastAsia="CMR10" w:cs="CMR10"/>
          <w:szCs w:val="22"/>
        </w:rPr>
        <w:t>Rappelez la commande de génération d’une paire de clés RSA :</w:t>
      </w:r>
    </w:p>
    <w:p w14:paraId="6143DBB9" w14:textId="77777777" w:rsidR="002849C8" w:rsidRDefault="002849C8">
      <w:pPr>
        <w:pStyle w:val="Corpsdetexte"/>
        <w:tabs>
          <w:tab w:val="right" w:leader="dot" w:pos="10205"/>
        </w:tabs>
        <w:rPr>
          <w:szCs w:val="22"/>
        </w:rPr>
      </w:pPr>
      <w:r>
        <w:rPr>
          <w:rFonts w:eastAsia="CMR10" w:cs="CMR10"/>
          <w:szCs w:val="22"/>
        </w:rPr>
        <w:tab/>
      </w:r>
      <w:r>
        <w:rPr>
          <w:rFonts w:eastAsia="CMR10" w:cs="CMR10"/>
          <w:szCs w:val="22"/>
        </w:rPr>
        <w:br/>
      </w:r>
      <w:r>
        <w:rPr>
          <w:rFonts w:eastAsia="CMR10" w:cs="CMR10"/>
          <w:szCs w:val="22"/>
        </w:rPr>
        <w:tab/>
      </w:r>
    </w:p>
    <w:p w14:paraId="03513BD3" w14:textId="77777777" w:rsidR="00817F9C" w:rsidRDefault="00817F9C">
      <w:pPr>
        <w:pStyle w:val="Corpsdetexte"/>
        <w:tabs>
          <w:tab w:val="right" w:leader="dot" w:pos="9550"/>
        </w:tabs>
        <w:rPr>
          <w:noProof/>
        </w:rPr>
      </w:pPr>
    </w:p>
    <w:p w14:paraId="283D6EB0" w14:textId="77777777" w:rsidR="00041BFA" w:rsidRDefault="00041BFA">
      <w:pPr>
        <w:pStyle w:val="Corpsdetexte"/>
        <w:tabs>
          <w:tab w:val="right" w:leader="dot" w:pos="9550"/>
        </w:tabs>
        <w:rPr>
          <w:noProof/>
        </w:rPr>
      </w:pPr>
    </w:p>
    <w:p w14:paraId="57CC2297" w14:textId="77777777" w:rsidR="002849C8" w:rsidRDefault="002849C8">
      <w:pPr>
        <w:pStyle w:val="Corpsdetexte"/>
        <w:rPr>
          <w:sz w:val="24"/>
        </w:rPr>
      </w:pPr>
      <w:r>
        <w:rPr>
          <w:rStyle w:val="lev"/>
          <w:sz w:val="24"/>
        </w:rPr>
        <w:t xml:space="preserve">A partir de votre paire de clés, vous allez maintenant créer un fichier de demande de signature de certificat (CSR </w:t>
      </w:r>
      <w:proofErr w:type="spellStart"/>
      <w:r>
        <w:rPr>
          <w:rStyle w:val="lev"/>
          <w:sz w:val="24"/>
        </w:rPr>
        <w:t>Certificate</w:t>
      </w:r>
      <w:proofErr w:type="spellEnd"/>
      <w:r>
        <w:rPr>
          <w:rStyle w:val="lev"/>
          <w:sz w:val="24"/>
        </w:rPr>
        <w:t xml:space="preserve"> </w:t>
      </w:r>
      <w:proofErr w:type="spellStart"/>
      <w:r>
        <w:rPr>
          <w:rStyle w:val="lev"/>
          <w:sz w:val="24"/>
        </w:rPr>
        <w:t>Signing</w:t>
      </w:r>
      <w:proofErr w:type="spellEnd"/>
      <w:r>
        <w:rPr>
          <w:rStyle w:val="lev"/>
          <w:sz w:val="24"/>
        </w:rPr>
        <w:t xml:space="preserve"> </w:t>
      </w:r>
      <w:proofErr w:type="spellStart"/>
      <w:r>
        <w:rPr>
          <w:rStyle w:val="lev"/>
          <w:sz w:val="24"/>
        </w:rPr>
        <w:t>Request</w:t>
      </w:r>
      <w:proofErr w:type="spellEnd"/>
      <w:r>
        <w:rPr>
          <w:rStyle w:val="lev"/>
          <w:sz w:val="24"/>
        </w:rPr>
        <w:t>).</w:t>
      </w:r>
    </w:p>
    <w:p w14:paraId="4D57CDBA" w14:textId="25647D77" w:rsidR="002849C8" w:rsidRPr="006D3CAD" w:rsidRDefault="002849C8">
      <w:pPr>
        <w:pStyle w:val="Corpsdetexte"/>
        <w:rPr>
          <w:szCs w:val="22"/>
        </w:rPr>
      </w:pPr>
      <w:r w:rsidRPr="006D3CAD">
        <w:rPr>
          <w:szCs w:val="22"/>
        </w:rPr>
        <w:t xml:space="preserve">On génère la demande de signature de certificat avec la commande suivante </w:t>
      </w:r>
      <w:r w:rsidR="00571774">
        <w:rPr>
          <w:szCs w:val="22"/>
        </w:rPr>
        <w:t xml:space="preserve">pour les </w:t>
      </w:r>
      <w:r w:rsidR="00571774" w:rsidRPr="00005D19">
        <w:rPr>
          <w:szCs w:val="22"/>
          <w:highlight w:val="lightGray"/>
        </w:rPr>
        <w:t>SLAM</w:t>
      </w:r>
      <w:r w:rsidR="00005D19">
        <w:rPr>
          <w:szCs w:val="22"/>
        </w:rPr>
        <w:t xml:space="preserve">. Attention, </w:t>
      </w:r>
      <w:r w:rsidR="003011DF">
        <w:rPr>
          <w:szCs w:val="22"/>
        </w:rPr>
        <w:t>le nom commun et le nom alternatif dans les extensions doivent être identiques.</w:t>
      </w:r>
    </w:p>
    <w:p w14:paraId="3C4263D7" w14:textId="77777777" w:rsidR="0024263B" w:rsidRDefault="00B66732" w:rsidP="23043F56">
      <w:pPr>
        <w:widowControl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0"/>
        <w:autoSpaceDE w:val="0"/>
        <w:autoSpaceDN w:val="0"/>
        <w:adjustRightInd w:val="0"/>
        <w:rPr>
          <w:rFonts w:ascii="Courier New" w:eastAsia="Times New Roman" w:hAnsi="Courier New" w:cs="Courier New"/>
          <w:lang w:val="en-GB" w:eastAsia="fr-FR" w:bidi="ar-SA"/>
        </w:rPr>
      </w:pPr>
      <w:proofErr w:type="spellStart"/>
      <w:r w:rsidRPr="00E17238">
        <w:rPr>
          <w:rFonts w:ascii="Courier New" w:eastAsia="Times New Roman" w:hAnsi="Courier New" w:cs="Courier New"/>
          <w:kern w:val="0"/>
          <w:lang w:val="en-GB" w:eastAsia="fr-FR" w:bidi="ar-SA"/>
        </w:rPr>
        <w:t>openssl</w:t>
      </w:r>
      <w:proofErr w:type="spellEnd"/>
      <w:r w:rsidRPr="00E17238">
        <w:rPr>
          <w:rFonts w:ascii="Courier New" w:eastAsia="Times New Roman" w:hAnsi="Courier New" w:cs="Courier New"/>
          <w:kern w:val="0"/>
          <w:lang w:val="en-GB" w:eastAsia="fr-FR" w:bidi="ar-SA"/>
        </w:rPr>
        <w:t xml:space="preserve"> </w:t>
      </w:r>
      <w:proofErr w:type="spellStart"/>
      <w:r w:rsidRPr="00E17238">
        <w:rPr>
          <w:rFonts w:ascii="Courier New" w:eastAsia="Times New Roman" w:hAnsi="Courier New" w:cs="Courier New"/>
          <w:kern w:val="0"/>
          <w:lang w:val="en-GB" w:eastAsia="fr-FR" w:bidi="ar-SA"/>
        </w:rPr>
        <w:t>req</w:t>
      </w:r>
      <w:proofErr w:type="spellEnd"/>
      <w:r w:rsidRPr="00E17238">
        <w:rPr>
          <w:rFonts w:ascii="Courier New" w:eastAsia="Times New Roman" w:hAnsi="Courier New" w:cs="Courier New"/>
          <w:kern w:val="0"/>
          <w:lang w:val="en-GB" w:eastAsia="fr-FR" w:bidi="ar-SA"/>
        </w:rPr>
        <w:t xml:space="preserve"> -new -key </w:t>
      </w:r>
      <w:proofErr w:type="spellStart"/>
      <w:r w:rsidR="00CE1E90" w:rsidRPr="00E17238">
        <w:rPr>
          <w:rFonts w:ascii="Courier New" w:eastAsia="Times New Roman" w:hAnsi="Courier New" w:cs="Courier New"/>
          <w:highlight w:val="yellow"/>
          <w:lang w:val="en-GB" w:eastAsia="fr-FR" w:bidi="ar-SA"/>
        </w:rPr>
        <w:t>nomBase</w:t>
      </w:r>
      <w:r w:rsidRPr="00E17238">
        <w:rPr>
          <w:rFonts w:ascii="Courier New" w:eastAsia="Times New Roman" w:hAnsi="Courier New" w:cs="Courier New"/>
          <w:lang w:val="en-GB" w:eastAsia="fr-FR" w:bidi="ar-SA"/>
        </w:rPr>
        <w:t>.key</w:t>
      </w:r>
      <w:proofErr w:type="spellEnd"/>
      <w:r w:rsidRPr="00E17238">
        <w:rPr>
          <w:rFonts w:ascii="Courier New" w:eastAsia="Times New Roman" w:hAnsi="Courier New" w:cs="Courier New"/>
          <w:lang w:val="en-GB" w:eastAsia="fr-FR" w:bidi="ar-SA"/>
        </w:rPr>
        <w:t xml:space="preserve"> </w:t>
      </w:r>
    </w:p>
    <w:p w14:paraId="46DE1D37" w14:textId="48A5B4E3" w:rsidR="00B66732" w:rsidRPr="00D95BCB" w:rsidRDefault="00B66732" w:rsidP="00D95BCB">
      <w:pPr>
        <w:widowControl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0"/>
        <w:autoSpaceDE w:val="0"/>
        <w:autoSpaceDN w:val="0"/>
        <w:adjustRightInd w:val="0"/>
        <w:rPr>
          <w:rFonts w:ascii="Courier New" w:eastAsia="Times New Roman" w:hAnsi="Courier New" w:cs="Courier New"/>
          <w:kern w:val="0"/>
          <w:lang w:val="en-GB" w:eastAsia="fr-FR" w:bidi="ar-SA"/>
        </w:rPr>
      </w:pPr>
      <w:r w:rsidRPr="00E17238">
        <w:rPr>
          <w:rFonts w:ascii="Courier New" w:eastAsia="Times New Roman" w:hAnsi="Courier New" w:cs="Courier New"/>
          <w:lang w:val="en-GB" w:eastAsia="fr-FR" w:bidi="ar-SA"/>
        </w:rPr>
        <w:t>-</w:t>
      </w:r>
      <w:proofErr w:type="spellStart"/>
      <w:r w:rsidRPr="00E17238">
        <w:rPr>
          <w:rFonts w:ascii="Courier New" w:eastAsia="Times New Roman" w:hAnsi="Courier New" w:cs="Courier New"/>
          <w:lang w:val="en-GB" w:eastAsia="fr-FR" w:bidi="ar-SA"/>
        </w:rPr>
        <w:t>addext</w:t>
      </w:r>
      <w:proofErr w:type="spellEnd"/>
      <w:r w:rsidRPr="00E17238">
        <w:rPr>
          <w:rFonts w:ascii="Courier New" w:eastAsia="Times New Roman" w:hAnsi="Courier New" w:cs="Courier New"/>
          <w:lang w:val="en-GB" w:eastAsia="fr-FR" w:bidi="ar-SA"/>
        </w:rPr>
        <w:t xml:space="preserve"> "</w:t>
      </w:r>
      <w:proofErr w:type="spellStart"/>
      <w:r w:rsidRPr="00E17238">
        <w:rPr>
          <w:rFonts w:ascii="Courier New" w:eastAsia="Times New Roman" w:hAnsi="Courier New" w:cs="Courier New"/>
          <w:kern w:val="0"/>
          <w:lang w:val="en-GB" w:eastAsia="fr-FR" w:bidi="ar-SA"/>
        </w:rPr>
        <w:t>subjectAltName</w:t>
      </w:r>
      <w:proofErr w:type="spellEnd"/>
      <w:r w:rsidRPr="00E17238">
        <w:rPr>
          <w:rFonts w:ascii="Courier New" w:eastAsia="Times New Roman" w:hAnsi="Courier New" w:cs="Courier New"/>
          <w:kern w:val="0"/>
          <w:lang w:val="en-GB" w:eastAsia="fr-FR" w:bidi="ar-SA"/>
        </w:rPr>
        <w:t xml:space="preserve"> = </w:t>
      </w:r>
      <w:r w:rsidR="00A10479" w:rsidRPr="00E17238">
        <w:rPr>
          <w:rFonts w:ascii="Courier New" w:eastAsia="Times New Roman" w:hAnsi="Courier New" w:cs="Courier New"/>
          <w:kern w:val="0"/>
          <w:lang w:val="en-GB" w:eastAsia="fr-FR" w:bidi="ar-SA"/>
        </w:rPr>
        <w:t>DNS:</w:t>
      </w:r>
      <w:r w:rsidR="00571774" w:rsidRPr="00D42416">
        <w:rPr>
          <w:rFonts w:ascii="Courier New" w:eastAsia="Times New Roman" w:hAnsi="Courier New" w:cs="Courier New"/>
          <w:kern w:val="0"/>
          <w:highlight w:val="yellow"/>
          <w:lang w:val="en-GB" w:eastAsia="fr-FR" w:bidi="ar-SA"/>
        </w:rPr>
        <w:t>us2</w:t>
      </w:r>
      <w:r w:rsidR="001D1D1B">
        <w:rPr>
          <w:rFonts w:ascii="Courier New" w:eastAsia="Times New Roman" w:hAnsi="Courier New" w:cs="Courier New"/>
          <w:kern w:val="0"/>
          <w:highlight w:val="yellow"/>
          <w:lang w:val="en-GB" w:eastAsia="fr-FR" w:bidi="ar-SA"/>
        </w:rPr>
        <w:t>4</w:t>
      </w:r>
      <w:proofErr w:type="gramStart"/>
      <w:r w:rsidR="00273291" w:rsidRPr="00D42416">
        <w:rPr>
          <w:rFonts w:ascii="Courier New" w:eastAsia="Times New Roman" w:hAnsi="Courier New" w:cs="Courier New"/>
          <w:kern w:val="0"/>
          <w:highlight w:val="yellow"/>
          <w:lang w:val="en-GB" w:eastAsia="fr-FR" w:bidi="ar-SA"/>
        </w:rPr>
        <w:t>nom</w:t>
      </w:r>
      <w:r w:rsidR="00D42416" w:rsidRPr="00D42416">
        <w:rPr>
          <w:rFonts w:ascii="Courier New" w:eastAsia="Times New Roman" w:hAnsi="Courier New" w:cs="Courier New"/>
          <w:kern w:val="0"/>
          <w:highlight w:val="yellow"/>
          <w:lang w:val="en-GB" w:eastAsia="fr-FR" w:bidi="ar-SA"/>
        </w:rPr>
        <w:t>e</w:t>
      </w:r>
      <w:r w:rsidR="00273291" w:rsidRPr="00D42416">
        <w:rPr>
          <w:rFonts w:ascii="Courier New" w:eastAsia="Times New Roman" w:hAnsi="Courier New" w:cs="Courier New"/>
          <w:kern w:val="0"/>
          <w:highlight w:val="yellow"/>
          <w:lang w:val="en-GB" w:eastAsia="fr-FR" w:bidi="ar-SA"/>
        </w:rPr>
        <w:t>tudiant</w:t>
      </w:r>
      <w:r w:rsidR="00A10479" w:rsidRPr="00D42416">
        <w:rPr>
          <w:rFonts w:ascii="Courier New" w:eastAsia="Times New Roman" w:hAnsi="Courier New" w:cs="Courier New"/>
          <w:kern w:val="0"/>
          <w:highlight w:val="yellow"/>
          <w:lang w:val="en-GB" w:eastAsia="fr-FR" w:bidi="ar-SA"/>
        </w:rPr>
        <w:t>.</w:t>
      </w:r>
      <w:r w:rsidR="00273291" w:rsidRPr="00D42416">
        <w:rPr>
          <w:rFonts w:ascii="Courier New" w:eastAsia="Times New Roman" w:hAnsi="Courier New" w:cs="Courier New"/>
          <w:kern w:val="0"/>
          <w:highlight w:val="yellow"/>
          <w:lang w:val="en-GB" w:eastAsia="fr-FR" w:bidi="ar-SA"/>
        </w:rPr>
        <w:t>352009u</w:t>
      </w:r>
      <w:r w:rsidR="00A10479" w:rsidRPr="00D42416">
        <w:rPr>
          <w:rFonts w:ascii="Courier New" w:eastAsia="Times New Roman" w:hAnsi="Courier New" w:cs="Courier New"/>
          <w:kern w:val="0"/>
          <w:highlight w:val="yellow"/>
          <w:lang w:val="en-GB" w:eastAsia="fr-FR" w:bidi="ar-SA"/>
        </w:rPr>
        <w:t>.local</w:t>
      </w:r>
      <w:proofErr w:type="gramEnd"/>
      <w:r w:rsidRPr="00E17238">
        <w:rPr>
          <w:rFonts w:ascii="Courier New" w:eastAsia="Times New Roman" w:hAnsi="Courier New" w:cs="Courier New"/>
          <w:lang w:val="en-GB" w:eastAsia="fr-FR" w:bidi="ar-SA"/>
        </w:rPr>
        <w:t>"</w:t>
      </w:r>
      <w:r w:rsidR="00D95BCB">
        <w:rPr>
          <w:rFonts w:ascii="Courier New" w:eastAsia="Times New Roman" w:hAnsi="Courier New" w:cs="Courier New"/>
          <w:kern w:val="0"/>
          <w:lang w:val="en-GB" w:eastAsia="fr-FR" w:bidi="ar-SA"/>
        </w:rPr>
        <w:t xml:space="preserve"> </w:t>
      </w:r>
      <w:r w:rsidRPr="00D95BCB">
        <w:rPr>
          <w:rFonts w:ascii="Courier New" w:eastAsia="Times New Roman" w:hAnsi="Courier New" w:cs="Courier New"/>
          <w:kern w:val="0"/>
          <w:lang w:val="en-GB" w:eastAsia="fr-FR" w:bidi="ar-SA"/>
        </w:rPr>
        <w:t xml:space="preserve">-out </w:t>
      </w:r>
      <w:proofErr w:type="spellStart"/>
      <w:r w:rsidR="00CE1E90" w:rsidRPr="00D95BCB">
        <w:rPr>
          <w:rFonts w:ascii="Courier New" w:eastAsia="Times New Roman" w:hAnsi="Courier New" w:cs="Courier New"/>
          <w:kern w:val="0"/>
          <w:highlight w:val="yellow"/>
          <w:lang w:val="en-GB" w:eastAsia="fr-FR" w:bidi="ar-SA"/>
        </w:rPr>
        <w:t>nomBase</w:t>
      </w:r>
      <w:r w:rsidRPr="00D95BCB">
        <w:rPr>
          <w:rFonts w:ascii="Courier New" w:eastAsia="Times New Roman" w:hAnsi="Courier New" w:cs="Courier New"/>
          <w:kern w:val="0"/>
          <w:lang w:val="en-GB" w:eastAsia="fr-FR" w:bidi="ar-SA"/>
        </w:rPr>
        <w:t>.csr</w:t>
      </w:r>
      <w:proofErr w:type="spellEnd"/>
      <w:r w:rsidRPr="00D95BCB">
        <w:rPr>
          <w:rFonts w:ascii="Courier New" w:eastAsia="Times New Roman" w:hAnsi="Courier New" w:cs="Courier New"/>
          <w:kern w:val="0"/>
          <w:lang w:val="en-GB" w:eastAsia="fr-FR" w:bidi="ar-SA"/>
        </w:rPr>
        <w:t xml:space="preserve"> </w:t>
      </w:r>
    </w:p>
    <w:p w14:paraId="2B5DC1BC" w14:textId="77777777" w:rsidR="00B66732" w:rsidRPr="00D95BCB" w:rsidRDefault="00B66732" w:rsidP="00B66732">
      <w:pPr>
        <w:widowControl/>
        <w:suppressAutoHyphens w:val="0"/>
        <w:autoSpaceDE w:val="0"/>
        <w:autoSpaceDN w:val="0"/>
        <w:adjustRightInd w:val="0"/>
        <w:rPr>
          <w:rFonts w:ascii="Lucida Console" w:eastAsia="Times New Roman" w:hAnsi="Lucida Console" w:cs="Lucida Console"/>
          <w:kern w:val="0"/>
          <w:sz w:val="20"/>
          <w:szCs w:val="20"/>
          <w:lang w:val="en-GB" w:eastAsia="fr-FR" w:bidi="ar-SA"/>
        </w:rPr>
      </w:pPr>
    </w:p>
    <w:p w14:paraId="38362D96" w14:textId="77777777" w:rsidR="00A5590B" w:rsidRPr="00190322" w:rsidRDefault="00A5590B" w:rsidP="00A5590B">
      <w:pPr>
        <w:pStyle w:val="Corpsdetexte"/>
      </w:pPr>
      <w:r>
        <w:rPr>
          <w:szCs w:val="22"/>
        </w:rPr>
        <w:t>Le système va vous demander de saisir des champs ; remplissez-les en adaptant sauf le champ "Common Name" qui doit être identique au nom d'hôte de votre serveur virtuel :</w:t>
      </w:r>
    </w:p>
    <w:p w14:paraId="117F950F" w14:textId="77777777" w:rsidR="00A5590B" w:rsidRPr="00E9085A" w:rsidRDefault="00A5590B" w:rsidP="00A5590B">
      <w:pPr>
        <w:pStyle w:val="Texteprformat"/>
        <w:rPr>
          <w:sz w:val="19"/>
          <w:szCs w:val="19"/>
          <w:lang w:val="en"/>
        </w:rPr>
      </w:pPr>
      <w:r w:rsidRPr="00E9085A">
        <w:rPr>
          <w:sz w:val="19"/>
          <w:szCs w:val="19"/>
          <w:lang w:val="en"/>
        </w:rPr>
        <w:t>Country Name (2 letter code) [AU]:</w:t>
      </w:r>
      <w:r w:rsidRPr="00E9085A">
        <w:rPr>
          <w:sz w:val="19"/>
          <w:szCs w:val="19"/>
          <w:highlight w:val="yellow"/>
          <w:lang w:val="en"/>
        </w:rPr>
        <w:t>FR</w:t>
      </w:r>
    </w:p>
    <w:p w14:paraId="66861173" w14:textId="77777777" w:rsidR="00A5590B" w:rsidRPr="00E9085A" w:rsidRDefault="00A5590B" w:rsidP="10EAD749">
      <w:pPr>
        <w:pStyle w:val="Texteprformat"/>
        <w:rPr>
          <w:sz w:val="19"/>
          <w:szCs w:val="19"/>
          <w:lang w:val="en-US"/>
        </w:rPr>
      </w:pPr>
      <w:r w:rsidRPr="10EAD749">
        <w:rPr>
          <w:sz w:val="19"/>
          <w:szCs w:val="19"/>
          <w:lang w:val="en-US"/>
        </w:rPr>
        <w:t>State or Province Name (full name) [Some-State</w:t>
      </w:r>
      <w:proofErr w:type="gramStart"/>
      <w:r w:rsidRPr="10EAD749">
        <w:rPr>
          <w:sz w:val="19"/>
          <w:szCs w:val="19"/>
          <w:lang w:val="en-US"/>
        </w:rPr>
        <w:t>]:</w:t>
      </w:r>
      <w:r w:rsidRPr="10EAD749">
        <w:rPr>
          <w:sz w:val="19"/>
          <w:szCs w:val="19"/>
          <w:highlight w:val="yellow"/>
          <w:lang w:val="en-US"/>
        </w:rPr>
        <w:t>Bretagne</w:t>
      </w:r>
      <w:proofErr w:type="gramEnd"/>
    </w:p>
    <w:p w14:paraId="4058610A" w14:textId="77777777" w:rsidR="00A5590B" w:rsidRPr="00E9085A" w:rsidRDefault="00A5590B" w:rsidP="10EAD749">
      <w:pPr>
        <w:pStyle w:val="Texteprformat"/>
        <w:rPr>
          <w:sz w:val="19"/>
          <w:szCs w:val="19"/>
          <w:lang w:val="en-US"/>
        </w:rPr>
      </w:pPr>
      <w:r w:rsidRPr="10EAD749">
        <w:rPr>
          <w:sz w:val="19"/>
          <w:szCs w:val="19"/>
          <w:lang w:val="en-US"/>
        </w:rPr>
        <w:t>Locality Name (</w:t>
      </w:r>
      <w:proofErr w:type="spellStart"/>
      <w:r w:rsidRPr="10EAD749">
        <w:rPr>
          <w:sz w:val="19"/>
          <w:szCs w:val="19"/>
          <w:lang w:val="en-US"/>
        </w:rPr>
        <w:t>eg</w:t>
      </w:r>
      <w:proofErr w:type="spellEnd"/>
      <w:r w:rsidRPr="10EAD749">
        <w:rPr>
          <w:sz w:val="19"/>
          <w:szCs w:val="19"/>
          <w:lang w:val="en-US"/>
        </w:rPr>
        <w:t>, city) [</w:t>
      </w:r>
      <w:proofErr w:type="gramStart"/>
      <w:r w:rsidRPr="10EAD749">
        <w:rPr>
          <w:sz w:val="19"/>
          <w:szCs w:val="19"/>
          <w:lang w:val="en-US"/>
        </w:rPr>
        <w:t>]:</w:t>
      </w:r>
      <w:r w:rsidRPr="10EAD749">
        <w:rPr>
          <w:sz w:val="19"/>
          <w:szCs w:val="19"/>
          <w:highlight w:val="yellow"/>
          <w:lang w:val="en-US"/>
        </w:rPr>
        <w:t>Rennes</w:t>
      </w:r>
      <w:proofErr w:type="gramEnd"/>
    </w:p>
    <w:p w14:paraId="198F8491" w14:textId="77777777" w:rsidR="00A5590B" w:rsidRPr="00E9085A" w:rsidRDefault="00A5590B" w:rsidP="10EAD749">
      <w:pPr>
        <w:pStyle w:val="Texteprformat"/>
        <w:rPr>
          <w:sz w:val="19"/>
          <w:szCs w:val="19"/>
          <w:lang w:val="en-US"/>
        </w:rPr>
      </w:pPr>
      <w:r w:rsidRPr="10EAD749">
        <w:rPr>
          <w:sz w:val="19"/>
          <w:szCs w:val="19"/>
          <w:lang w:val="en-US"/>
        </w:rPr>
        <w:t>Organization Name (</w:t>
      </w:r>
      <w:proofErr w:type="spellStart"/>
      <w:r w:rsidRPr="10EAD749">
        <w:rPr>
          <w:sz w:val="19"/>
          <w:szCs w:val="19"/>
          <w:lang w:val="en-US"/>
        </w:rPr>
        <w:t>eg</w:t>
      </w:r>
      <w:proofErr w:type="spellEnd"/>
      <w:r w:rsidRPr="10EAD749">
        <w:rPr>
          <w:sz w:val="19"/>
          <w:szCs w:val="19"/>
          <w:lang w:val="en-US"/>
        </w:rPr>
        <w:t xml:space="preserve">, company) [Internet </w:t>
      </w:r>
      <w:proofErr w:type="spellStart"/>
      <w:r w:rsidRPr="10EAD749">
        <w:rPr>
          <w:sz w:val="19"/>
          <w:szCs w:val="19"/>
          <w:lang w:val="en-US"/>
        </w:rPr>
        <w:t>Widgits</w:t>
      </w:r>
      <w:proofErr w:type="spellEnd"/>
      <w:r w:rsidRPr="10EAD749">
        <w:rPr>
          <w:sz w:val="19"/>
          <w:szCs w:val="19"/>
          <w:lang w:val="en-US"/>
        </w:rPr>
        <w:t xml:space="preserve"> Pty Ltd</w:t>
      </w:r>
      <w:proofErr w:type="gramStart"/>
      <w:r w:rsidRPr="10EAD749">
        <w:rPr>
          <w:sz w:val="19"/>
          <w:szCs w:val="19"/>
          <w:lang w:val="en-US"/>
        </w:rPr>
        <w:t>]:</w:t>
      </w:r>
      <w:r w:rsidRPr="10EAD749">
        <w:rPr>
          <w:sz w:val="19"/>
          <w:szCs w:val="19"/>
          <w:highlight w:val="yellow"/>
          <w:lang w:val="en-US"/>
        </w:rPr>
        <w:t>VHB</w:t>
      </w:r>
      <w:proofErr w:type="gramEnd"/>
    </w:p>
    <w:p w14:paraId="31DD708A" w14:textId="77777777" w:rsidR="00A5590B" w:rsidRPr="00E9085A" w:rsidRDefault="00A5590B" w:rsidP="10EAD749">
      <w:pPr>
        <w:pStyle w:val="Texteprformat"/>
        <w:rPr>
          <w:sz w:val="19"/>
          <w:szCs w:val="19"/>
          <w:lang w:val="en-US"/>
        </w:rPr>
      </w:pPr>
      <w:r w:rsidRPr="10EAD749">
        <w:rPr>
          <w:sz w:val="19"/>
          <w:szCs w:val="19"/>
          <w:lang w:val="en-US"/>
        </w:rPr>
        <w:t>Organizational Unit Name (</w:t>
      </w:r>
      <w:proofErr w:type="spellStart"/>
      <w:r w:rsidRPr="10EAD749">
        <w:rPr>
          <w:sz w:val="19"/>
          <w:szCs w:val="19"/>
          <w:lang w:val="en-US"/>
        </w:rPr>
        <w:t>eg</w:t>
      </w:r>
      <w:proofErr w:type="spellEnd"/>
      <w:r w:rsidRPr="10EAD749">
        <w:rPr>
          <w:sz w:val="19"/>
          <w:szCs w:val="19"/>
          <w:lang w:val="en-US"/>
        </w:rPr>
        <w:t>, section) [</w:t>
      </w:r>
      <w:proofErr w:type="gramStart"/>
      <w:r w:rsidRPr="10EAD749">
        <w:rPr>
          <w:sz w:val="19"/>
          <w:szCs w:val="19"/>
          <w:lang w:val="en-US"/>
        </w:rPr>
        <w:t>]:</w:t>
      </w:r>
      <w:r w:rsidRPr="10EAD749">
        <w:rPr>
          <w:sz w:val="19"/>
          <w:szCs w:val="19"/>
          <w:highlight w:val="yellow"/>
          <w:lang w:val="en-US"/>
        </w:rPr>
        <w:t>STSSIO</w:t>
      </w:r>
      <w:proofErr w:type="gramEnd"/>
    </w:p>
    <w:p w14:paraId="17332B03" w14:textId="28EBD972" w:rsidR="00A5590B" w:rsidRPr="00E9085A" w:rsidRDefault="00A5590B" w:rsidP="00A5590B">
      <w:pPr>
        <w:pStyle w:val="Texteprformat"/>
        <w:ind w:right="-709"/>
        <w:rPr>
          <w:sz w:val="19"/>
          <w:szCs w:val="19"/>
          <w:highlight w:val="lightGray"/>
          <w:lang w:val="en-US"/>
        </w:rPr>
      </w:pPr>
      <w:r w:rsidRPr="7EBA002C">
        <w:rPr>
          <w:sz w:val="19"/>
          <w:szCs w:val="19"/>
          <w:lang w:val="en"/>
        </w:rPr>
        <w:t>Common Name (</w:t>
      </w:r>
      <w:proofErr w:type="spellStart"/>
      <w:r w:rsidRPr="7EBA002C">
        <w:rPr>
          <w:sz w:val="19"/>
          <w:szCs w:val="19"/>
          <w:lang w:val="en"/>
        </w:rPr>
        <w:t>eg</w:t>
      </w:r>
      <w:proofErr w:type="spellEnd"/>
      <w:r w:rsidRPr="7EBA002C">
        <w:rPr>
          <w:sz w:val="19"/>
          <w:szCs w:val="19"/>
          <w:lang w:val="en"/>
        </w:rPr>
        <w:t xml:space="preserve">, YOUR name) []: </w:t>
      </w:r>
      <w:r w:rsidR="001156A5">
        <w:rPr>
          <w:sz w:val="19"/>
          <w:szCs w:val="19"/>
          <w:highlight w:val="yellow"/>
          <w:lang w:val="en-US"/>
        </w:rPr>
        <w:t>us2</w:t>
      </w:r>
      <w:r w:rsidR="00D95BCB">
        <w:rPr>
          <w:sz w:val="19"/>
          <w:szCs w:val="19"/>
          <w:highlight w:val="yellow"/>
          <w:lang w:val="en-US"/>
        </w:rPr>
        <w:t>4</w:t>
      </w:r>
      <w:proofErr w:type="gramStart"/>
      <w:r w:rsidR="00E0781B">
        <w:rPr>
          <w:sz w:val="19"/>
          <w:szCs w:val="19"/>
          <w:highlight w:val="yellow"/>
          <w:lang w:val="en-US"/>
        </w:rPr>
        <w:t>nometudiant</w:t>
      </w:r>
      <w:r w:rsidR="00D42416">
        <w:rPr>
          <w:sz w:val="19"/>
          <w:szCs w:val="19"/>
          <w:highlight w:val="yellow"/>
          <w:lang w:val="en-US"/>
        </w:rPr>
        <w:t>.352009u.local</w:t>
      </w:r>
      <w:proofErr w:type="gramEnd"/>
    </w:p>
    <w:p w14:paraId="2105D381" w14:textId="77777777" w:rsidR="00A5590B" w:rsidRDefault="00A5590B" w:rsidP="00A5590B">
      <w:pPr>
        <w:pStyle w:val="Texteprformat"/>
        <w:spacing w:after="283"/>
      </w:pPr>
      <w:proofErr w:type="gramStart"/>
      <w:r w:rsidRPr="00E9085A">
        <w:rPr>
          <w:sz w:val="19"/>
          <w:szCs w:val="19"/>
        </w:rPr>
        <w:t>Email</w:t>
      </w:r>
      <w:proofErr w:type="gramEnd"/>
      <w:r w:rsidRPr="00E9085A">
        <w:rPr>
          <w:sz w:val="19"/>
          <w:szCs w:val="19"/>
        </w:rPr>
        <w:t xml:space="preserve"> </w:t>
      </w:r>
      <w:proofErr w:type="spellStart"/>
      <w:r w:rsidRPr="00E9085A">
        <w:rPr>
          <w:sz w:val="19"/>
          <w:szCs w:val="19"/>
        </w:rPr>
        <w:t>Address</w:t>
      </w:r>
      <w:proofErr w:type="spellEnd"/>
      <w:r w:rsidRPr="00E9085A">
        <w:rPr>
          <w:sz w:val="19"/>
          <w:szCs w:val="19"/>
        </w:rPr>
        <w:t xml:space="preserve"> [</w:t>
      </w:r>
      <w:proofErr w:type="gramStart"/>
      <w:r w:rsidRPr="00E9085A">
        <w:rPr>
          <w:sz w:val="19"/>
          <w:szCs w:val="19"/>
        </w:rPr>
        <w:t>]:</w:t>
      </w:r>
      <w:proofErr w:type="gramEnd"/>
    </w:p>
    <w:p w14:paraId="778FC54A" w14:textId="77777777" w:rsidR="00A5590B" w:rsidRDefault="00A5590B" w:rsidP="00A5590B">
      <w:pPr>
        <w:pStyle w:val="Corpsdetexte"/>
      </w:pPr>
      <w:r>
        <w:t xml:space="preserve">Ce n'est pas la peine de saisir d'autres "extra </w:t>
      </w:r>
      <w:proofErr w:type="spellStart"/>
      <w:r>
        <w:t>attributes</w:t>
      </w:r>
      <w:proofErr w:type="spellEnd"/>
      <w:r>
        <w:t>"...</w:t>
      </w:r>
    </w:p>
    <w:p w14:paraId="7254BF27" w14:textId="77777777" w:rsidR="00A5590B" w:rsidRDefault="00A5590B" w:rsidP="001C5C93">
      <w:pPr>
        <w:pStyle w:val="Corpsdetexte"/>
        <w:rPr>
          <w:szCs w:val="22"/>
        </w:rPr>
      </w:pPr>
    </w:p>
    <w:p w14:paraId="5F19F3C0" w14:textId="77777777" w:rsidR="001D1D1B" w:rsidRDefault="001D1D1B" w:rsidP="001C5C93">
      <w:pPr>
        <w:pStyle w:val="Corpsdetexte"/>
        <w:rPr>
          <w:szCs w:val="22"/>
        </w:rPr>
      </w:pPr>
    </w:p>
    <w:p w14:paraId="5EA08A45" w14:textId="45BDCC12" w:rsidR="001C5C93" w:rsidRDefault="001C5C93" w:rsidP="001C5C93">
      <w:pPr>
        <w:pStyle w:val="Corpsdetexte"/>
        <w:rPr>
          <w:szCs w:val="22"/>
        </w:rPr>
      </w:pPr>
      <w:r w:rsidRPr="006D3CAD">
        <w:rPr>
          <w:szCs w:val="22"/>
        </w:rPr>
        <w:t xml:space="preserve">On génère la demande de signature de certificat avec la commande suivante </w:t>
      </w:r>
      <w:r>
        <w:rPr>
          <w:szCs w:val="22"/>
        </w:rPr>
        <w:t xml:space="preserve">pour les </w:t>
      </w:r>
      <w:r w:rsidRPr="00005D19">
        <w:rPr>
          <w:szCs w:val="22"/>
          <w:highlight w:val="lightGray"/>
        </w:rPr>
        <w:t>SISR</w:t>
      </w:r>
      <w:r>
        <w:rPr>
          <w:szCs w:val="22"/>
        </w:rPr>
        <w:t xml:space="preserve">, la liste des noms d'hôtes alternatifs étant </w:t>
      </w:r>
      <w:r w:rsidR="007F6D22">
        <w:rPr>
          <w:szCs w:val="22"/>
        </w:rPr>
        <w:t>plus longue</w:t>
      </w:r>
      <w:r w:rsidR="000F6371">
        <w:rPr>
          <w:szCs w:val="22"/>
        </w:rPr>
        <w:t>. Attention, on doit retrouver à l'identique le nom commun dans la liste des noms alternatifs.</w:t>
      </w:r>
    </w:p>
    <w:p w14:paraId="6BEE4EBB" w14:textId="06418A45" w:rsidR="00C215EF" w:rsidRPr="006D3CAD" w:rsidRDefault="00C215EF" w:rsidP="001C5C93">
      <w:pPr>
        <w:pStyle w:val="Corpsdetexte"/>
        <w:rPr>
          <w:szCs w:val="22"/>
        </w:rPr>
      </w:pPr>
      <w:r>
        <w:rPr>
          <w:szCs w:val="22"/>
        </w:rPr>
        <w:t>La liste des noms peut aussi être remplacée par *.gsb.com, désignant ainsi tous les noms d’hôtes du domaine gsb.com. Le nom principal (webvislab.gsb.com) doit toutefois toujours figurer dans la liste.</w:t>
      </w:r>
    </w:p>
    <w:p w14:paraId="6A55973B" w14:textId="70724A27" w:rsidR="00D95BCB" w:rsidRDefault="001C5C93" w:rsidP="00D95BCB">
      <w:pPr>
        <w:widowControl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0"/>
        <w:autoSpaceDE w:val="0"/>
        <w:autoSpaceDN w:val="0"/>
        <w:adjustRightInd w:val="0"/>
        <w:rPr>
          <w:rFonts w:ascii="Courier New" w:eastAsia="Times New Roman" w:hAnsi="Courier New" w:cs="Courier New"/>
          <w:kern w:val="0"/>
          <w:lang w:eastAsia="fr-FR" w:bidi="ar-SA"/>
        </w:rPr>
      </w:pPr>
      <w:proofErr w:type="spellStart"/>
      <w:proofErr w:type="gramStart"/>
      <w:r w:rsidRPr="002A00E0">
        <w:rPr>
          <w:rFonts w:ascii="Courier New" w:eastAsia="Times New Roman" w:hAnsi="Courier New" w:cs="Courier New"/>
          <w:kern w:val="0"/>
          <w:lang w:eastAsia="fr-FR" w:bidi="ar-SA"/>
        </w:rPr>
        <w:t>openssl</w:t>
      </w:r>
      <w:proofErr w:type="spellEnd"/>
      <w:proofErr w:type="gramEnd"/>
      <w:r w:rsidRPr="002A00E0">
        <w:rPr>
          <w:rFonts w:ascii="Courier New" w:eastAsia="Times New Roman" w:hAnsi="Courier New" w:cs="Courier New"/>
          <w:kern w:val="0"/>
          <w:lang w:eastAsia="fr-FR" w:bidi="ar-SA"/>
        </w:rPr>
        <w:t xml:space="preserve"> </w:t>
      </w:r>
      <w:proofErr w:type="spellStart"/>
      <w:r w:rsidRPr="002A00E0">
        <w:rPr>
          <w:rFonts w:ascii="Courier New" w:eastAsia="Times New Roman" w:hAnsi="Courier New" w:cs="Courier New"/>
          <w:kern w:val="0"/>
          <w:lang w:eastAsia="fr-FR" w:bidi="ar-SA"/>
        </w:rPr>
        <w:t>req</w:t>
      </w:r>
      <w:proofErr w:type="spellEnd"/>
      <w:r w:rsidRPr="002A00E0">
        <w:rPr>
          <w:rFonts w:ascii="Courier New" w:eastAsia="Times New Roman" w:hAnsi="Courier New" w:cs="Courier New"/>
          <w:kern w:val="0"/>
          <w:lang w:eastAsia="fr-FR" w:bidi="ar-SA"/>
        </w:rPr>
        <w:t xml:space="preserve"> -new -key </w:t>
      </w:r>
      <w:proofErr w:type="spellStart"/>
      <w:r w:rsidRPr="644B9877">
        <w:rPr>
          <w:rFonts w:ascii="Courier New" w:eastAsia="Times New Roman" w:hAnsi="Courier New" w:cs="Courier New"/>
          <w:highlight w:val="yellow"/>
          <w:lang w:eastAsia="fr-FR" w:bidi="ar-SA"/>
        </w:rPr>
        <w:t>nomBase</w:t>
      </w:r>
      <w:r w:rsidRPr="644B9877">
        <w:rPr>
          <w:rFonts w:ascii="Courier New" w:eastAsia="Times New Roman" w:hAnsi="Courier New" w:cs="Courier New"/>
          <w:lang w:eastAsia="fr-FR" w:bidi="ar-SA"/>
        </w:rPr>
        <w:t>.key</w:t>
      </w:r>
      <w:proofErr w:type="spellEnd"/>
      <w:r w:rsidRPr="644B9877">
        <w:rPr>
          <w:rFonts w:ascii="Courier New" w:eastAsia="Times New Roman" w:hAnsi="Courier New" w:cs="Courier New"/>
          <w:lang w:eastAsia="fr-FR" w:bidi="ar-SA"/>
        </w:rPr>
        <w:t xml:space="preserve"> -</w:t>
      </w:r>
      <w:proofErr w:type="spellStart"/>
      <w:r w:rsidRPr="644B9877">
        <w:rPr>
          <w:rFonts w:ascii="Courier New" w:eastAsia="Times New Roman" w:hAnsi="Courier New" w:cs="Courier New"/>
          <w:lang w:eastAsia="fr-FR" w:bidi="ar-SA"/>
        </w:rPr>
        <w:t>addext</w:t>
      </w:r>
      <w:proofErr w:type="spellEnd"/>
      <w:r w:rsidRPr="644B9877">
        <w:rPr>
          <w:rFonts w:ascii="Courier New" w:eastAsia="Times New Roman" w:hAnsi="Courier New" w:cs="Courier New"/>
          <w:lang w:eastAsia="fr-FR" w:bidi="ar-SA"/>
        </w:rPr>
        <w:t xml:space="preserve"> "</w:t>
      </w:r>
      <w:proofErr w:type="spellStart"/>
      <w:r w:rsidRPr="002A00E0">
        <w:rPr>
          <w:rFonts w:ascii="Courier New" w:eastAsia="Times New Roman" w:hAnsi="Courier New" w:cs="Courier New"/>
          <w:kern w:val="0"/>
          <w:lang w:eastAsia="fr-FR" w:bidi="ar-SA"/>
        </w:rPr>
        <w:t>subjectAltName</w:t>
      </w:r>
      <w:proofErr w:type="spellEnd"/>
      <w:r w:rsidRPr="002A00E0">
        <w:rPr>
          <w:rFonts w:ascii="Courier New" w:eastAsia="Times New Roman" w:hAnsi="Courier New" w:cs="Courier New"/>
          <w:kern w:val="0"/>
          <w:lang w:eastAsia="fr-FR" w:bidi="ar-SA"/>
        </w:rPr>
        <w:t xml:space="preserve"> = </w:t>
      </w:r>
      <w:proofErr w:type="gramStart"/>
      <w:r w:rsidRPr="002A00E0">
        <w:rPr>
          <w:rFonts w:ascii="Courier New" w:eastAsia="Times New Roman" w:hAnsi="Courier New" w:cs="Courier New"/>
          <w:kern w:val="0"/>
          <w:lang w:eastAsia="fr-FR" w:bidi="ar-SA"/>
        </w:rPr>
        <w:t>DNS:webvislab.gsb.com</w:t>
      </w:r>
      <w:proofErr w:type="gramEnd"/>
      <w:r w:rsidRPr="002A00E0">
        <w:rPr>
          <w:rFonts w:ascii="Courier New" w:eastAsia="Times New Roman" w:hAnsi="Courier New" w:cs="Courier New"/>
          <w:kern w:val="0"/>
          <w:lang w:eastAsia="fr-FR" w:bidi="ar-SA"/>
        </w:rPr>
        <w:t xml:space="preserve">, </w:t>
      </w:r>
      <w:r w:rsidR="00C215EF">
        <w:rPr>
          <w:rFonts w:ascii="Courier New" w:eastAsia="Times New Roman" w:hAnsi="Courier New" w:cs="Courier New"/>
          <w:kern w:val="0"/>
          <w:lang w:eastAsia="fr-FR" w:bidi="ar-SA"/>
        </w:rPr>
        <w:t xml:space="preserve">DNS : </w:t>
      </w:r>
      <w:proofErr w:type="gramStart"/>
      <w:r w:rsidR="00C215EF">
        <w:rPr>
          <w:rFonts w:ascii="Courier New" w:eastAsia="Times New Roman" w:hAnsi="Courier New" w:cs="Courier New"/>
          <w:kern w:val="0"/>
          <w:lang w:eastAsia="fr-FR" w:bidi="ar-SA"/>
        </w:rPr>
        <w:t>webnometudiant.352009u.local</w:t>
      </w:r>
      <w:proofErr w:type="gramEnd"/>
      <w:r w:rsidR="00C215EF">
        <w:rPr>
          <w:rFonts w:ascii="Courier New" w:eastAsia="Times New Roman" w:hAnsi="Courier New" w:cs="Courier New"/>
          <w:kern w:val="0"/>
          <w:lang w:eastAsia="fr-FR" w:bidi="ar-SA"/>
        </w:rPr>
        <w:t xml:space="preserve">, </w:t>
      </w:r>
      <w:proofErr w:type="gramStart"/>
      <w:r w:rsidRPr="002A00E0">
        <w:rPr>
          <w:rFonts w:ascii="Courier New" w:eastAsia="Times New Roman" w:hAnsi="Courier New" w:cs="Courier New"/>
          <w:kern w:val="0"/>
          <w:lang w:eastAsia="fr-FR" w:bidi="ar-SA"/>
        </w:rPr>
        <w:t>DNS:</w:t>
      </w:r>
      <w:r w:rsidR="04A86060" w:rsidRPr="002A00E0">
        <w:rPr>
          <w:rFonts w:ascii="Courier New" w:eastAsia="Times New Roman" w:hAnsi="Courier New" w:cs="Courier New"/>
          <w:kern w:val="0"/>
          <w:lang w:eastAsia="fr-FR" w:bidi="ar-SA"/>
        </w:rPr>
        <w:t>dockerlab</w:t>
      </w:r>
      <w:r w:rsidRPr="002A00E0">
        <w:rPr>
          <w:rFonts w:ascii="Courier New" w:eastAsia="Times New Roman" w:hAnsi="Courier New" w:cs="Courier New"/>
          <w:kern w:val="0"/>
          <w:lang w:eastAsia="fr-FR" w:bidi="ar-SA"/>
        </w:rPr>
        <w:t>.gsb.</w:t>
      </w:r>
      <w:r w:rsidR="753A4A03" w:rsidRPr="002A00E0">
        <w:rPr>
          <w:rFonts w:ascii="Courier New" w:eastAsia="Times New Roman" w:hAnsi="Courier New" w:cs="Courier New"/>
          <w:kern w:val="0"/>
          <w:lang w:eastAsia="fr-FR" w:bidi="ar-SA"/>
        </w:rPr>
        <w:t>com</w:t>
      </w:r>
      <w:proofErr w:type="gramEnd"/>
      <w:r>
        <w:rPr>
          <w:rFonts w:ascii="Courier New" w:eastAsia="Times New Roman" w:hAnsi="Courier New" w:cs="Courier New"/>
          <w:kern w:val="0"/>
          <w:lang w:eastAsia="fr-FR" w:bidi="ar-SA"/>
        </w:rPr>
        <w:t xml:space="preserve">, </w:t>
      </w:r>
      <w:proofErr w:type="gramStart"/>
      <w:r>
        <w:rPr>
          <w:rFonts w:ascii="Courier New" w:eastAsia="Times New Roman" w:hAnsi="Courier New" w:cs="Courier New"/>
          <w:kern w:val="0"/>
          <w:lang w:eastAsia="fr-FR" w:bidi="ar-SA"/>
        </w:rPr>
        <w:t>DNS:</w:t>
      </w:r>
      <w:r w:rsidR="7C972056">
        <w:rPr>
          <w:rFonts w:ascii="Courier New" w:eastAsia="Times New Roman" w:hAnsi="Courier New" w:cs="Courier New"/>
          <w:kern w:val="0"/>
          <w:lang w:eastAsia="fr-FR" w:bidi="ar-SA"/>
        </w:rPr>
        <w:t>web</w:t>
      </w:r>
      <w:r>
        <w:rPr>
          <w:rFonts w:ascii="Courier New" w:eastAsia="Times New Roman" w:hAnsi="Courier New" w:cs="Courier New"/>
          <w:kern w:val="0"/>
          <w:lang w:eastAsia="fr-FR" w:bidi="ar-SA"/>
        </w:rPr>
        <w:t>vislab2.</w:t>
      </w:r>
      <w:r w:rsidR="3005C790">
        <w:rPr>
          <w:rFonts w:ascii="Courier New" w:eastAsia="Times New Roman" w:hAnsi="Courier New" w:cs="Courier New"/>
          <w:kern w:val="0"/>
          <w:lang w:eastAsia="fr-FR" w:bidi="ar-SA"/>
        </w:rPr>
        <w:t>gsb</w:t>
      </w:r>
      <w:r>
        <w:rPr>
          <w:rFonts w:ascii="Courier New" w:eastAsia="Times New Roman" w:hAnsi="Courier New" w:cs="Courier New"/>
          <w:kern w:val="0"/>
          <w:lang w:eastAsia="fr-FR" w:bidi="ar-SA"/>
        </w:rPr>
        <w:t>.com</w:t>
      </w:r>
      <w:proofErr w:type="gramEnd"/>
      <w:r>
        <w:rPr>
          <w:rFonts w:ascii="Courier New" w:eastAsia="Times New Roman" w:hAnsi="Courier New" w:cs="Courier New"/>
          <w:kern w:val="0"/>
          <w:lang w:eastAsia="fr-FR" w:bidi="ar-SA"/>
        </w:rPr>
        <w:t xml:space="preserve">, </w:t>
      </w:r>
      <w:proofErr w:type="gramStart"/>
      <w:r w:rsidRPr="7EBA002C">
        <w:rPr>
          <w:rFonts w:ascii="Courier New" w:eastAsia="Times New Roman" w:hAnsi="Courier New" w:cs="Courier New"/>
          <w:lang w:eastAsia="fr-FR" w:bidi="ar-SA"/>
        </w:rPr>
        <w:t>DNS:</w:t>
      </w:r>
      <w:r w:rsidR="31A1D321" w:rsidRPr="7EBA002C">
        <w:rPr>
          <w:rFonts w:ascii="Courier New" w:eastAsia="Times New Roman" w:hAnsi="Courier New" w:cs="Courier New"/>
          <w:lang w:eastAsia="fr-FR" w:bidi="ar-SA"/>
        </w:rPr>
        <w:t>zabbix.gsb</w:t>
      </w:r>
      <w:r w:rsidRPr="7EBA002C">
        <w:rPr>
          <w:rFonts w:ascii="Courier New" w:eastAsia="Times New Roman" w:hAnsi="Courier New" w:cs="Courier New"/>
          <w:lang w:eastAsia="fr-FR" w:bidi="ar-SA"/>
        </w:rPr>
        <w:t>.com</w:t>
      </w:r>
      <w:proofErr w:type="gramEnd"/>
      <w:r w:rsidR="150E126C" w:rsidRPr="7EBA002C">
        <w:rPr>
          <w:rFonts w:ascii="Courier New" w:eastAsia="Times New Roman" w:hAnsi="Courier New" w:cs="Courier New"/>
          <w:lang w:eastAsia="fr-FR" w:bidi="ar-SA"/>
        </w:rPr>
        <w:t xml:space="preserve">, </w:t>
      </w:r>
      <w:proofErr w:type="gramStart"/>
      <w:r w:rsidR="150E126C" w:rsidRPr="7EBA002C">
        <w:rPr>
          <w:rFonts w:ascii="Courier New" w:eastAsia="Times New Roman" w:hAnsi="Courier New" w:cs="Courier New"/>
          <w:lang w:eastAsia="fr-FR" w:bidi="ar-SA"/>
        </w:rPr>
        <w:t>DNS:proxylab.gsb.com</w:t>
      </w:r>
      <w:proofErr w:type="gramEnd"/>
      <w:r w:rsidR="150E126C" w:rsidRPr="7EBA002C">
        <w:rPr>
          <w:rFonts w:ascii="Courier New" w:eastAsia="Times New Roman" w:hAnsi="Courier New" w:cs="Courier New"/>
          <w:lang w:eastAsia="fr-FR" w:bidi="ar-SA"/>
        </w:rPr>
        <w:t xml:space="preserve">, </w:t>
      </w:r>
      <w:proofErr w:type="gramStart"/>
      <w:r w:rsidR="150E126C" w:rsidRPr="7EBA002C">
        <w:rPr>
          <w:rFonts w:ascii="Courier New" w:eastAsia="Times New Roman" w:hAnsi="Courier New" w:cs="Courier New"/>
          <w:lang w:eastAsia="fr-FR" w:bidi="ar-SA"/>
        </w:rPr>
        <w:t>DNS:prestalab.gsb.com</w:t>
      </w:r>
      <w:proofErr w:type="gramEnd"/>
      <w:r w:rsidRPr="7EBA002C">
        <w:rPr>
          <w:rFonts w:ascii="Courier New" w:eastAsia="Times New Roman" w:hAnsi="Courier New" w:cs="Courier New"/>
          <w:lang w:eastAsia="fr-FR" w:bidi="ar-SA"/>
        </w:rPr>
        <w:t>"</w:t>
      </w:r>
      <w:r w:rsidR="00D95BCB">
        <w:rPr>
          <w:rFonts w:ascii="Courier New" w:eastAsia="Times New Roman" w:hAnsi="Courier New" w:cs="Courier New"/>
          <w:kern w:val="0"/>
          <w:lang w:eastAsia="fr-FR" w:bidi="ar-SA"/>
        </w:rPr>
        <w:t xml:space="preserve"> </w:t>
      </w:r>
    </w:p>
    <w:p w14:paraId="2CEC5178" w14:textId="36AB7288" w:rsidR="001C5C93" w:rsidRPr="00B66732" w:rsidRDefault="001C5C93" w:rsidP="00D95BCB">
      <w:pPr>
        <w:widowControl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0"/>
        <w:autoSpaceDE w:val="0"/>
        <w:autoSpaceDN w:val="0"/>
        <w:adjustRightInd w:val="0"/>
        <w:rPr>
          <w:rFonts w:ascii="Courier New" w:eastAsia="Times New Roman" w:hAnsi="Courier New" w:cs="Courier New"/>
          <w:kern w:val="0"/>
          <w:lang w:eastAsia="fr-FR" w:bidi="ar-SA"/>
        </w:rPr>
      </w:pPr>
      <w:r w:rsidRPr="660618B2">
        <w:rPr>
          <w:rFonts w:ascii="Courier New" w:eastAsia="Times New Roman" w:hAnsi="Courier New" w:cs="Courier New"/>
          <w:kern w:val="0"/>
          <w:lang w:eastAsia="fr-FR" w:bidi="ar-SA"/>
        </w:rPr>
        <w:t xml:space="preserve">-out </w:t>
      </w:r>
      <w:proofErr w:type="spellStart"/>
      <w:r w:rsidRPr="00B401F3">
        <w:rPr>
          <w:rFonts w:ascii="Courier New" w:eastAsia="Times New Roman" w:hAnsi="Courier New" w:cs="Courier New"/>
          <w:kern w:val="0"/>
          <w:highlight w:val="yellow"/>
          <w:lang w:eastAsia="fr-FR" w:bidi="ar-SA"/>
        </w:rPr>
        <w:t>nomBase</w:t>
      </w:r>
      <w:r w:rsidRPr="660618B2">
        <w:rPr>
          <w:rFonts w:ascii="Courier New" w:eastAsia="Times New Roman" w:hAnsi="Courier New" w:cs="Courier New"/>
          <w:kern w:val="0"/>
          <w:lang w:eastAsia="fr-FR" w:bidi="ar-SA"/>
        </w:rPr>
        <w:t>.csr</w:t>
      </w:r>
      <w:proofErr w:type="spellEnd"/>
      <w:r w:rsidRPr="660618B2">
        <w:rPr>
          <w:rFonts w:ascii="Courier New" w:eastAsia="Times New Roman" w:hAnsi="Courier New" w:cs="Courier New"/>
          <w:kern w:val="0"/>
          <w:lang w:eastAsia="fr-FR" w:bidi="ar-SA"/>
        </w:rPr>
        <w:t xml:space="preserve"> </w:t>
      </w:r>
    </w:p>
    <w:p w14:paraId="1AA43FD1" w14:textId="4849171F" w:rsidR="00C215EF" w:rsidRDefault="00C215EF">
      <w:pPr>
        <w:pStyle w:val="Corpsdetexte"/>
        <w:rPr>
          <w:szCs w:val="22"/>
        </w:rPr>
      </w:pPr>
    </w:p>
    <w:p w14:paraId="6B0C5038" w14:textId="34535022" w:rsidR="002849C8" w:rsidRPr="00190322" w:rsidRDefault="002849C8">
      <w:pPr>
        <w:pStyle w:val="Corpsdetexte"/>
      </w:pPr>
      <w:r>
        <w:rPr>
          <w:szCs w:val="22"/>
        </w:rPr>
        <w:t>Le système va vous demander de saisir des champs ; remplissez-les en adaptant sauf le champ "Common Name" qui doit être identique au nom d'hôte de votre serveur virtuel :</w:t>
      </w:r>
    </w:p>
    <w:p w14:paraId="526E54B4" w14:textId="77777777" w:rsidR="002849C8" w:rsidRPr="00E9085A" w:rsidRDefault="002849C8">
      <w:pPr>
        <w:pStyle w:val="Texteprformat"/>
        <w:rPr>
          <w:sz w:val="19"/>
          <w:szCs w:val="19"/>
          <w:lang w:val="en"/>
        </w:rPr>
      </w:pPr>
      <w:r w:rsidRPr="00E9085A">
        <w:rPr>
          <w:sz w:val="19"/>
          <w:szCs w:val="19"/>
          <w:lang w:val="en"/>
        </w:rPr>
        <w:t>Country Name (2 letter code) [AU]:</w:t>
      </w:r>
      <w:r w:rsidRPr="00E9085A">
        <w:rPr>
          <w:sz w:val="19"/>
          <w:szCs w:val="19"/>
          <w:highlight w:val="yellow"/>
          <w:lang w:val="en"/>
        </w:rPr>
        <w:t>FR</w:t>
      </w:r>
    </w:p>
    <w:p w14:paraId="6DB45E92" w14:textId="5D94877F" w:rsidR="002849C8" w:rsidRPr="00E9085A" w:rsidRDefault="002849C8" w:rsidP="10EAD749">
      <w:pPr>
        <w:pStyle w:val="Texteprformat"/>
        <w:rPr>
          <w:sz w:val="19"/>
          <w:szCs w:val="19"/>
          <w:lang w:val="en-US"/>
        </w:rPr>
      </w:pPr>
      <w:r w:rsidRPr="10EAD749">
        <w:rPr>
          <w:sz w:val="19"/>
          <w:szCs w:val="19"/>
          <w:lang w:val="en-US"/>
        </w:rPr>
        <w:t>State or Province Name (full name) [Some-State</w:t>
      </w:r>
      <w:proofErr w:type="gramStart"/>
      <w:r w:rsidRPr="10EAD749">
        <w:rPr>
          <w:sz w:val="19"/>
          <w:szCs w:val="19"/>
          <w:lang w:val="en-US"/>
        </w:rPr>
        <w:t>]:</w:t>
      </w:r>
      <w:r w:rsidRPr="10EAD749">
        <w:rPr>
          <w:sz w:val="19"/>
          <w:szCs w:val="19"/>
          <w:highlight w:val="yellow"/>
          <w:lang w:val="en-US"/>
        </w:rPr>
        <w:t>Bretagne</w:t>
      </w:r>
      <w:proofErr w:type="gramEnd"/>
    </w:p>
    <w:p w14:paraId="3B9CF76F" w14:textId="77777777" w:rsidR="002849C8" w:rsidRPr="00E9085A" w:rsidRDefault="002849C8" w:rsidP="10EAD749">
      <w:pPr>
        <w:pStyle w:val="Texteprformat"/>
        <w:rPr>
          <w:sz w:val="19"/>
          <w:szCs w:val="19"/>
          <w:lang w:val="en-US"/>
        </w:rPr>
      </w:pPr>
      <w:r w:rsidRPr="10EAD749">
        <w:rPr>
          <w:sz w:val="19"/>
          <w:szCs w:val="19"/>
          <w:lang w:val="en-US"/>
        </w:rPr>
        <w:t>Locality Name (</w:t>
      </w:r>
      <w:proofErr w:type="spellStart"/>
      <w:r w:rsidRPr="10EAD749">
        <w:rPr>
          <w:sz w:val="19"/>
          <w:szCs w:val="19"/>
          <w:lang w:val="en-US"/>
        </w:rPr>
        <w:t>eg</w:t>
      </w:r>
      <w:proofErr w:type="spellEnd"/>
      <w:r w:rsidRPr="10EAD749">
        <w:rPr>
          <w:sz w:val="19"/>
          <w:szCs w:val="19"/>
          <w:lang w:val="en-US"/>
        </w:rPr>
        <w:t>, city) [</w:t>
      </w:r>
      <w:proofErr w:type="gramStart"/>
      <w:r w:rsidRPr="10EAD749">
        <w:rPr>
          <w:sz w:val="19"/>
          <w:szCs w:val="19"/>
          <w:lang w:val="en-US"/>
        </w:rPr>
        <w:t>]:</w:t>
      </w:r>
      <w:r w:rsidRPr="10EAD749">
        <w:rPr>
          <w:sz w:val="19"/>
          <w:szCs w:val="19"/>
          <w:highlight w:val="yellow"/>
          <w:lang w:val="en-US"/>
        </w:rPr>
        <w:t>Rennes</w:t>
      </w:r>
      <w:proofErr w:type="gramEnd"/>
    </w:p>
    <w:p w14:paraId="0FCD227C" w14:textId="77777777" w:rsidR="002849C8" w:rsidRPr="00E9085A" w:rsidRDefault="002849C8" w:rsidP="10EAD749">
      <w:pPr>
        <w:pStyle w:val="Texteprformat"/>
        <w:rPr>
          <w:sz w:val="19"/>
          <w:szCs w:val="19"/>
          <w:lang w:val="en-US"/>
        </w:rPr>
      </w:pPr>
      <w:r w:rsidRPr="10EAD749">
        <w:rPr>
          <w:sz w:val="19"/>
          <w:szCs w:val="19"/>
          <w:lang w:val="en-US"/>
        </w:rPr>
        <w:t>Organization Name (</w:t>
      </w:r>
      <w:proofErr w:type="spellStart"/>
      <w:r w:rsidRPr="10EAD749">
        <w:rPr>
          <w:sz w:val="19"/>
          <w:szCs w:val="19"/>
          <w:lang w:val="en-US"/>
        </w:rPr>
        <w:t>eg</w:t>
      </w:r>
      <w:proofErr w:type="spellEnd"/>
      <w:r w:rsidRPr="10EAD749">
        <w:rPr>
          <w:sz w:val="19"/>
          <w:szCs w:val="19"/>
          <w:lang w:val="en-US"/>
        </w:rPr>
        <w:t xml:space="preserve">, company) [Internet </w:t>
      </w:r>
      <w:proofErr w:type="spellStart"/>
      <w:r w:rsidRPr="10EAD749">
        <w:rPr>
          <w:sz w:val="19"/>
          <w:szCs w:val="19"/>
          <w:lang w:val="en-US"/>
        </w:rPr>
        <w:t>Widgits</w:t>
      </w:r>
      <w:proofErr w:type="spellEnd"/>
      <w:r w:rsidRPr="10EAD749">
        <w:rPr>
          <w:sz w:val="19"/>
          <w:szCs w:val="19"/>
          <w:lang w:val="en-US"/>
        </w:rPr>
        <w:t xml:space="preserve"> Pty Ltd</w:t>
      </w:r>
      <w:proofErr w:type="gramStart"/>
      <w:r w:rsidRPr="10EAD749">
        <w:rPr>
          <w:sz w:val="19"/>
          <w:szCs w:val="19"/>
          <w:lang w:val="en-US"/>
        </w:rPr>
        <w:t>]:</w:t>
      </w:r>
      <w:r w:rsidRPr="10EAD749">
        <w:rPr>
          <w:sz w:val="19"/>
          <w:szCs w:val="19"/>
          <w:highlight w:val="yellow"/>
          <w:lang w:val="en-US"/>
        </w:rPr>
        <w:t>VHB</w:t>
      </w:r>
      <w:proofErr w:type="gramEnd"/>
    </w:p>
    <w:p w14:paraId="4BB0BBA0" w14:textId="77777777" w:rsidR="002849C8" w:rsidRPr="00E9085A" w:rsidRDefault="002849C8" w:rsidP="10EAD749">
      <w:pPr>
        <w:pStyle w:val="Texteprformat"/>
        <w:rPr>
          <w:sz w:val="19"/>
          <w:szCs w:val="19"/>
          <w:lang w:val="en-US"/>
        </w:rPr>
      </w:pPr>
      <w:r w:rsidRPr="10EAD749">
        <w:rPr>
          <w:sz w:val="19"/>
          <w:szCs w:val="19"/>
          <w:lang w:val="en-US"/>
        </w:rPr>
        <w:t>Organizational Unit Name (</w:t>
      </w:r>
      <w:proofErr w:type="spellStart"/>
      <w:r w:rsidRPr="10EAD749">
        <w:rPr>
          <w:sz w:val="19"/>
          <w:szCs w:val="19"/>
          <w:lang w:val="en-US"/>
        </w:rPr>
        <w:t>eg</w:t>
      </w:r>
      <w:proofErr w:type="spellEnd"/>
      <w:r w:rsidRPr="10EAD749">
        <w:rPr>
          <w:sz w:val="19"/>
          <w:szCs w:val="19"/>
          <w:lang w:val="en-US"/>
        </w:rPr>
        <w:t>, section) [</w:t>
      </w:r>
      <w:proofErr w:type="gramStart"/>
      <w:r w:rsidRPr="10EAD749">
        <w:rPr>
          <w:sz w:val="19"/>
          <w:szCs w:val="19"/>
          <w:lang w:val="en-US"/>
        </w:rPr>
        <w:t>]:</w:t>
      </w:r>
      <w:r w:rsidR="006F27C1" w:rsidRPr="10EAD749">
        <w:rPr>
          <w:sz w:val="19"/>
          <w:szCs w:val="19"/>
          <w:highlight w:val="yellow"/>
          <w:lang w:val="en-US"/>
        </w:rPr>
        <w:t>STSSIO</w:t>
      </w:r>
      <w:proofErr w:type="gramEnd"/>
    </w:p>
    <w:p w14:paraId="561AB507" w14:textId="03C0F7EE" w:rsidR="002849C8" w:rsidRPr="00E9085A" w:rsidRDefault="002849C8" w:rsidP="7EBA002C">
      <w:pPr>
        <w:pStyle w:val="Texteprformat"/>
        <w:ind w:right="-709"/>
        <w:rPr>
          <w:sz w:val="19"/>
          <w:szCs w:val="19"/>
          <w:highlight w:val="lightGray"/>
          <w:lang w:val="en-US"/>
        </w:rPr>
      </w:pPr>
      <w:r w:rsidRPr="7EBA002C">
        <w:rPr>
          <w:sz w:val="19"/>
          <w:szCs w:val="19"/>
          <w:lang w:val="en"/>
        </w:rPr>
        <w:t>Common Name (</w:t>
      </w:r>
      <w:proofErr w:type="spellStart"/>
      <w:r w:rsidRPr="7EBA002C">
        <w:rPr>
          <w:sz w:val="19"/>
          <w:szCs w:val="19"/>
          <w:lang w:val="en"/>
        </w:rPr>
        <w:t>eg</w:t>
      </w:r>
      <w:proofErr w:type="spellEnd"/>
      <w:r w:rsidRPr="7EBA002C">
        <w:rPr>
          <w:sz w:val="19"/>
          <w:szCs w:val="19"/>
          <w:lang w:val="en"/>
        </w:rPr>
        <w:t>, YOUR name) []:</w:t>
      </w:r>
      <w:r w:rsidR="00190322" w:rsidRPr="7EBA002C">
        <w:rPr>
          <w:sz w:val="19"/>
          <w:szCs w:val="19"/>
          <w:lang w:val="en"/>
        </w:rPr>
        <w:t xml:space="preserve"> </w:t>
      </w:r>
      <w:r w:rsidR="00577FEB" w:rsidRPr="7EBA002C">
        <w:rPr>
          <w:sz w:val="19"/>
          <w:szCs w:val="19"/>
          <w:highlight w:val="yellow"/>
          <w:lang w:val="en-US"/>
        </w:rPr>
        <w:t>webvislab.</w:t>
      </w:r>
      <w:r w:rsidR="008E58E4">
        <w:rPr>
          <w:sz w:val="19"/>
          <w:szCs w:val="19"/>
          <w:highlight w:val="yellow"/>
          <w:lang w:val="en-US"/>
        </w:rPr>
        <w:t>gsb</w:t>
      </w:r>
      <w:r w:rsidR="00577FEB" w:rsidRPr="7EBA002C">
        <w:rPr>
          <w:sz w:val="19"/>
          <w:szCs w:val="19"/>
          <w:highlight w:val="yellow"/>
          <w:lang w:val="en-US"/>
        </w:rPr>
        <w:t>.</w:t>
      </w:r>
      <w:r w:rsidR="53E9F1F9" w:rsidRPr="7EBA002C">
        <w:rPr>
          <w:sz w:val="19"/>
          <w:szCs w:val="19"/>
          <w:highlight w:val="yellow"/>
          <w:lang w:val="en-US"/>
        </w:rPr>
        <w:t>com</w:t>
      </w:r>
    </w:p>
    <w:p w14:paraId="599FA775" w14:textId="77777777" w:rsidR="002849C8" w:rsidRDefault="002849C8">
      <w:pPr>
        <w:pStyle w:val="Texteprformat"/>
        <w:spacing w:after="283"/>
      </w:pPr>
      <w:proofErr w:type="gramStart"/>
      <w:r w:rsidRPr="00E9085A">
        <w:rPr>
          <w:sz w:val="19"/>
          <w:szCs w:val="19"/>
        </w:rPr>
        <w:t>Email</w:t>
      </w:r>
      <w:proofErr w:type="gramEnd"/>
      <w:r w:rsidRPr="00E9085A">
        <w:rPr>
          <w:sz w:val="19"/>
          <w:szCs w:val="19"/>
        </w:rPr>
        <w:t xml:space="preserve"> </w:t>
      </w:r>
      <w:proofErr w:type="spellStart"/>
      <w:r w:rsidRPr="00E9085A">
        <w:rPr>
          <w:sz w:val="19"/>
          <w:szCs w:val="19"/>
        </w:rPr>
        <w:t>Address</w:t>
      </w:r>
      <w:proofErr w:type="spellEnd"/>
      <w:r w:rsidRPr="00E9085A">
        <w:rPr>
          <w:sz w:val="19"/>
          <w:szCs w:val="19"/>
        </w:rPr>
        <w:t xml:space="preserve"> [</w:t>
      </w:r>
      <w:proofErr w:type="gramStart"/>
      <w:r w:rsidRPr="00E9085A">
        <w:rPr>
          <w:sz w:val="19"/>
          <w:szCs w:val="19"/>
        </w:rPr>
        <w:t>]:</w:t>
      </w:r>
      <w:proofErr w:type="gramEnd"/>
    </w:p>
    <w:p w14:paraId="5CE80C25" w14:textId="77777777" w:rsidR="002849C8" w:rsidRDefault="002849C8">
      <w:pPr>
        <w:pStyle w:val="Corpsdetexte"/>
      </w:pPr>
      <w:r>
        <w:lastRenderedPageBreak/>
        <w:t xml:space="preserve">Ce n'est pas la peine de saisir d'autres "extra </w:t>
      </w:r>
      <w:proofErr w:type="spellStart"/>
      <w:r>
        <w:t>attributes</w:t>
      </w:r>
      <w:proofErr w:type="spellEnd"/>
      <w:r>
        <w:t>"...</w:t>
      </w:r>
    </w:p>
    <w:p w14:paraId="4D26BCB6" w14:textId="77777777" w:rsidR="00041BFA" w:rsidRDefault="00041BFA">
      <w:pPr>
        <w:pStyle w:val="Corpsdetexte"/>
      </w:pPr>
    </w:p>
    <w:p w14:paraId="622260B7" w14:textId="5ADE4474" w:rsidR="002849C8" w:rsidRDefault="002849C8">
      <w:pPr>
        <w:pStyle w:val="Corpsdetexte"/>
        <w:rPr>
          <w:rStyle w:val="lev"/>
        </w:rPr>
      </w:pPr>
      <w:r>
        <w:t xml:space="preserve">Ceci a pour effet de créer </w:t>
      </w:r>
      <w:r w:rsidR="00D10409">
        <w:t>la</w:t>
      </w:r>
      <w:r>
        <w:t xml:space="preserve"> demande de cert</w:t>
      </w:r>
      <w:r w:rsidR="00EE4F53">
        <w:t xml:space="preserve">ificat (fichier </w:t>
      </w:r>
      <w:proofErr w:type="spellStart"/>
      <w:r w:rsidR="00125FB5">
        <w:t>nomBase</w:t>
      </w:r>
      <w:r>
        <w:t>.csr</w:t>
      </w:r>
      <w:proofErr w:type="spellEnd"/>
      <w:r>
        <w:t>) à partir de notre clé privée préalablement créée.</w:t>
      </w:r>
    </w:p>
    <w:p w14:paraId="5BE53B13" w14:textId="24F8EF86" w:rsidR="002849C8" w:rsidRPr="00190322" w:rsidRDefault="002849C8">
      <w:pPr>
        <w:pStyle w:val="Corpsdetexte"/>
        <w:rPr>
          <w:sz w:val="18"/>
          <w:szCs w:val="18"/>
        </w:rPr>
      </w:pPr>
      <w:r w:rsidRPr="660618B2">
        <w:rPr>
          <w:rStyle w:val="lev"/>
        </w:rPr>
        <w:t>Ce fichier contient les informations saisies</w:t>
      </w:r>
      <w:r w:rsidR="00654C30" w:rsidRPr="660618B2">
        <w:rPr>
          <w:rStyle w:val="lev"/>
        </w:rPr>
        <w:t xml:space="preserve">, </w:t>
      </w:r>
      <w:r w:rsidRPr="660618B2">
        <w:rPr>
          <w:rStyle w:val="lev"/>
        </w:rPr>
        <w:t>la clé publique à certifier</w:t>
      </w:r>
      <w:r w:rsidR="00654C30" w:rsidRPr="660618B2">
        <w:rPr>
          <w:rStyle w:val="lev"/>
        </w:rPr>
        <w:t xml:space="preserve"> et la signature du demandeur</w:t>
      </w:r>
      <w:r w:rsidRPr="660618B2">
        <w:rPr>
          <w:rStyle w:val="lev"/>
        </w:rPr>
        <w:t>.</w:t>
      </w:r>
      <w:r>
        <w:t xml:space="preserve"> </w:t>
      </w:r>
      <w:r>
        <w:br/>
        <w:t xml:space="preserve">La commande </w:t>
      </w:r>
      <w:proofErr w:type="spellStart"/>
      <w:r w:rsidRPr="660618B2">
        <w:rPr>
          <w:i/>
          <w:iCs/>
        </w:rPr>
        <w:t>openssl</w:t>
      </w:r>
      <w:proofErr w:type="spellEnd"/>
      <w:r w:rsidRPr="660618B2">
        <w:rPr>
          <w:i/>
          <w:iCs/>
        </w:rPr>
        <w:t xml:space="preserve"> </w:t>
      </w:r>
      <w:proofErr w:type="spellStart"/>
      <w:proofErr w:type="gramStart"/>
      <w:r w:rsidRPr="660618B2">
        <w:rPr>
          <w:i/>
          <w:iCs/>
        </w:rPr>
        <w:t>req</w:t>
      </w:r>
      <w:proofErr w:type="spellEnd"/>
      <w:r w:rsidRPr="660618B2">
        <w:rPr>
          <w:i/>
          <w:iCs/>
        </w:rPr>
        <w:t xml:space="preserve"> </w:t>
      </w:r>
      <w:r w:rsidR="00054282">
        <w:t xml:space="preserve"> </w:t>
      </w:r>
      <w:r w:rsidRPr="660618B2">
        <w:rPr>
          <w:i/>
          <w:iCs/>
        </w:rPr>
        <w:t>-</w:t>
      </w:r>
      <w:proofErr w:type="gramEnd"/>
      <w:r w:rsidRPr="660618B2">
        <w:rPr>
          <w:i/>
          <w:iCs/>
        </w:rPr>
        <w:t xml:space="preserve">in </w:t>
      </w:r>
      <w:proofErr w:type="spellStart"/>
      <w:proofErr w:type="gramStart"/>
      <w:r w:rsidR="00125FB5">
        <w:rPr>
          <w:i/>
          <w:iCs/>
        </w:rPr>
        <w:t>nomBase</w:t>
      </w:r>
      <w:r w:rsidRPr="660618B2">
        <w:rPr>
          <w:i/>
          <w:iCs/>
        </w:rPr>
        <w:t>.csr</w:t>
      </w:r>
      <w:proofErr w:type="spellEnd"/>
      <w:r w:rsidRPr="660618B2">
        <w:rPr>
          <w:i/>
          <w:iCs/>
        </w:rPr>
        <w:t xml:space="preserve"> </w:t>
      </w:r>
      <w:r w:rsidR="00054282">
        <w:t xml:space="preserve"> </w:t>
      </w:r>
      <w:r w:rsidRPr="660618B2">
        <w:rPr>
          <w:i/>
          <w:iCs/>
        </w:rPr>
        <w:t>-</w:t>
      </w:r>
      <w:proofErr w:type="spellStart"/>
      <w:proofErr w:type="gramEnd"/>
      <w:r w:rsidRPr="660618B2">
        <w:rPr>
          <w:i/>
          <w:iCs/>
        </w:rPr>
        <w:t>text</w:t>
      </w:r>
      <w:proofErr w:type="spellEnd"/>
      <w:r w:rsidRPr="660618B2">
        <w:rPr>
          <w:i/>
          <w:iCs/>
        </w:rPr>
        <w:t xml:space="preserve"> </w:t>
      </w:r>
      <w:r>
        <w:t>nous donne :</w:t>
      </w:r>
    </w:p>
    <w:p w14:paraId="041825A4" w14:textId="77777777" w:rsidR="002849C8" w:rsidRPr="00190322" w:rsidRDefault="002849C8">
      <w:pPr>
        <w:pStyle w:val="syntaxeCommande"/>
        <w:rPr>
          <w:rFonts w:eastAsia="Consolas"/>
          <w:sz w:val="18"/>
          <w:szCs w:val="18"/>
        </w:rPr>
      </w:pPr>
      <w:proofErr w:type="spellStart"/>
      <w:r w:rsidRPr="00190322">
        <w:rPr>
          <w:sz w:val="18"/>
          <w:szCs w:val="18"/>
        </w:rPr>
        <w:t>Certificate</w:t>
      </w:r>
      <w:proofErr w:type="spellEnd"/>
      <w:r w:rsidRPr="00190322">
        <w:rPr>
          <w:sz w:val="18"/>
          <w:szCs w:val="18"/>
        </w:rPr>
        <w:t xml:space="preserve"> </w:t>
      </w:r>
      <w:proofErr w:type="spellStart"/>
      <w:proofErr w:type="gramStart"/>
      <w:r w:rsidRPr="00190322">
        <w:rPr>
          <w:sz w:val="18"/>
          <w:szCs w:val="18"/>
        </w:rPr>
        <w:t>Request</w:t>
      </w:r>
      <w:proofErr w:type="spellEnd"/>
      <w:r w:rsidRPr="00190322">
        <w:rPr>
          <w:sz w:val="18"/>
          <w:szCs w:val="18"/>
        </w:rPr>
        <w:t>:</w:t>
      </w:r>
      <w:proofErr w:type="gramEnd"/>
    </w:p>
    <w:p w14:paraId="2D68C0F9" w14:textId="77777777" w:rsidR="002849C8" w:rsidRPr="00190322" w:rsidRDefault="002849C8">
      <w:pPr>
        <w:pStyle w:val="syntaxeCommande"/>
        <w:rPr>
          <w:rFonts w:eastAsia="Consolas"/>
          <w:sz w:val="18"/>
          <w:szCs w:val="18"/>
        </w:rPr>
      </w:pPr>
      <w:r w:rsidRPr="00190322">
        <w:rPr>
          <w:rFonts w:eastAsia="Consolas"/>
          <w:sz w:val="18"/>
          <w:szCs w:val="18"/>
        </w:rPr>
        <w:t xml:space="preserve">    </w:t>
      </w:r>
      <w:proofErr w:type="gramStart"/>
      <w:r w:rsidRPr="00190322">
        <w:rPr>
          <w:sz w:val="18"/>
          <w:szCs w:val="18"/>
        </w:rPr>
        <w:t>Data:</w:t>
      </w:r>
      <w:proofErr w:type="gramEnd"/>
    </w:p>
    <w:p w14:paraId="26BFD35F" w14:textId="77777777" w:rsidR="002849C8" w:rsidRPr="00190322" w:rsidRDefault="002849C8">
      <w:pPr>
        <w:pStyle w:val="syntaxeCommande"/>
        <w:rPr>
          <w:rFonts w:eastAsia="Consolas"/>
          <w:sz w:val="18"/>
          <w:szCs w:val="18"/>
        </w:rPr>
      </w:pPr>
      <w:r w:rsidRPr="00190322">
        <w:rPr>
          <w:rFonts w:eastAsia="Consolas"/>
          <w:sz w:val="18"/>
          <w:szCs w:val="18"/>
        </w:rPr>
        <w:t xml:space="preserve">     </w:t>
      </w:r>
      <w:proofErr w:type="gramStart"/>
      <w:r w:rsidRPr="00190322">
        <w:rPr>
          <w:sz w:val="18"/>
          <w:szCs w:val="18"/>
        </w:rPr>
        <w:t>Version:</w:t>
      </w:r>
      <w:proofErr w:type="gramEnd"/>
      <w:r w:rsidRPr="00190322">
        <w:rPr>
          <w:sz w:val="18"/>
          <w:szCs w:val="18"/>
        </w:rPr>
        <w:t xml:space="preserve"> </w:t>
      </w:r>
      <w:r w:rsidR="00BF31B9">
        <w:rPr>
          <w:sz w:val="18"/>
          <w:szCs w:val="18"/>
        </w:rPr>
        <w:t>1</w:t>
      </w:r>
      <w:r w:rsidRPr="00190322">
        <w:rPr>
          <w:sz w:val="18"/>
          <w:szCs w:val="18"/>
        </w:rPr>
        <w:t xml:space="preserve"> (0x0)</w:t>
      </w:r>
    </w:p>
    <w:p w14:paraId="281C9EDB" w14:textId="07409F49" w:rsidR="002849C8" w:rsidRPr="00190322" w:rsidRDefault="002849C8">
      <w:pPr>
        <w:pStyle w:val="syntaxeCommande"/>
        <w:rPr>
          <w:rFonts w:eastAsia="Consolas"/>
          <w:sz w:val="18"/>
          <w:szCs w:val="18"/>
        </w:rPr>
      </w:pPr>
      <w:r w:rsidRPr="00190322">
        <w:rPr>
          <w:rFonts w:eastAsia="Consolas"/>
          <w:sz w:val="18"/>
          <w:szCs w:val="18"/>
        </w:rPr>
        <w:t xml:space="preserve">     </w:t>
      </w:r>
      <w:proofErr w:type="gramStart"/>
      <w:r w:rsidR="006F27C1">
        <w:rPr>
          <w:sz w:val="18"/>
          <w:szCs w:val="18"/>
        </w:rPr>
        <w:t>Subject:</w:t>
      </w:r>
      <w:proofErr w:type="gramEnd"/>
      <w:r w:rsidR="006F27C1">
        <w:rPr>
          <w:sz w:val="18"/>
          <w:szCs w:val="18"/>
        </w:rPr>
        <w:t xml:space="preserve"> C=FR</w:t>
      </w:r>
      <w:r w:rsidRPr="00190322">
        <w:rPr>
          <w:sz w:val="18"/>
          <w:szCs w:val="18"/>
        </w:rPr>
        <w:t>, ST=</w:t>
      </w:r>
      <w:r w:rsidR="00190322">
        <w:rPr>
          <w:sz w:val="18"/>
          <w:szCs w:val="18"/>
        </w:rPr>
        <w:t>ILLE-ET-VILAINE</w:t>
      </w:r>
      <w:r w:rsidRPr="00190322">
        <w:rPr>
          <w:sz w:val="18"/>
          <w:szCs w:val="18"/>
        </w:rPr>
        <w:t>, L=R</w:t>
      </w:r>
      <w:r w:rsidR="00190322">
        <w:rPr>
          <w:sz w:val="18"/>
          <w:szCs w:val="18"/>
        </w:rPr>
        <w:t>ENNES</w:t>
      </w:r>
      <w:r w:rsidRPr="00190322">
        <w:rPr>
          <w:sz w:val="18"/>
          <w:szCs w:val="18"/>
        </w:rPr>
        <w:t>, O=VHB, OU=STSSIO, CN=</w:t>
      </w:r>
      <w:r w:rsidR="000B6BF0">
        <w:rPr>
          <w:rFonts w:cs="Courier New"/>
          <w:sz w:val="18"/>
          <w:szCs w:val="18"/>
        </w:rPr>
        <w:t>webvislab.</w:t>
      </w:r>
      <w:r w:rsidR="00A22760">
        <w:rPr>
          <w:rFonts w:cs="Courier New"/>
          <w:sz w:val="18"/>
          <w:szCs w:val="18"/>
        </w:rPr>
        <w:t>gsb</w:t>
      </w:r>
      <w:r w:rsidR="000B6BF0">
        <w:rPr>
          <w:rFonts w:cs="Courier New"/>
          <w:sz w:val="18"/>
          <w:szCs w:val="18"/>
        </w:rPr>
        <w:t>.</w:t>
      </w:r>
      <w:r w:rsidR="001E73BD">
        <w:rPr>
          <w:rFonts w:cs="Courier New"/>
          <w:sz w:val="18"/>
          <w:szCs w:val="18"/>
        </w:rPr>
        <w:t>com</w:t>
      </w:r>
    </w:p>
    <w:p w14:paraId="6D070C00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 w:rsidRPr="00190322">
        <w:rPr>
          <w:rFonts w:eastAsia="Consolas"/>
          <w:sz w:val="18"/>
          <w:szCs w:val="18"/>
        </w:rPr>
        <w:t xml:space="preserve">        </w:t>
      </w:r>
      <w:r>
        <w:rPr>
          <w:sz w:val="18"/>
          <w:szCs w:val="18"/>
          <w:lang w:val="en-US"/>
        </w:rPr>
        <w:t>Subject Public Key Info:</w:t>
      </w:r>
    </w:p>
    <w:p w14:paraId="4264510A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    </w:t>
      </w:r>
      <w:r>
        <w:rPr>
          <w:sz w:val="18"/>
          <w:szCs w:val="18"/>
          <w:lang w:val="en-US"/>
        </w:rPr>
        <w:t xml:space="preserve">Public Key Algorithm: </w:t>
      </w:r>
      <w:proofErr w:type="spellStart"/>
      <w:r>
        <w:rPr>
          <w:sz w:val="18"/>
          <w:szCs w:val="18"/>
          <w:lang w:val="en-US"/>
        </w:rPr>
        <w:t>rsaEncryption</w:t>
      </w:r>
      <w:proofErr w:type="spellEnd"/>
    </w:p>
    <w:p w14:paraId="1D85BBFC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        </w:t>
      </w:r>
      <w:r>
        <w:rPr>
          <w:sz w:val="18"/>
          <w:szCs w:val="18"/>
          <w:lang w:val="en-US"/>
        </w:rPr>
        <w:t xml:space="preserve">Public-Key: </w:t>
      </w:r>
      <w:r w:rsidR="00190322">
        <w:rPr>
          <w:sz w:val="18"/>
          <w:szCs w:val="18"/>
          <w:lang w:val="en-US"/>
        </w:rPr>
        <w:t xml:space="preserve">2048 </w:t>
      </w:r>
      <w:r>
        <w:rPr>
          <w:sz w:val="18"/>
          <w:szCs w:val="18"/>
          <w:lang w:val="en-US"/>
        </w:rPr>
        <w:t>bit)</w:t>
      </w:r>
    </w:p>
    <w:p w14:paraId="2E8973BC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        </w:t>
      </w:r>
      <w:r>
        <w:rPr>
          <w:sz w:val="18"/>
          <w:szCs w:val="18"/>
          <w:lang w:val="en-US"/>
        </w:rPr>
        <w:t>Modulus:</w:t>
      </w:r>
    </w:p>
    <w:p w14:paraId="6A29CE2F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            </w:t>
      </w:r>
      <w:proofErr w:type="gramStart"/>
      <w:r>
        <w:rPr>
          <w:sz w:val="18"/>
          <w:szCs w:val="18"/>
          <w:lang w:val="en-US"/>
        </w:rPr>
        <w:t>00:b4:d</w:t>
      </w:r>
      <w:proofErr w:type="gramEnd"/>
      <w:r>
        <w:rPr>
          <w:sz w:val="18"/>
          <w:szCs w:val="18"/>
          <w:lang w:val="en-US"/>
        </w:rPr>
        <w:t>8:ac:9d:</w:t>
      </w:r>
      <w:proofErr w:type="gramStart"/>
      <w:r>
        <w:rPr>
          <w:sz w:val="18"/>
          <w:szCs w:val="18"/>
          <w:lang w:val="en-US"/>
        </w:rPr>
        <w:t>26:f0:05:d2:71:a4:e</w:t>
      </w:r>
      <w:proofErr w:type="gramEnd"/>
      <w:r>
        <w:rPr>
          <w:sz w:val="18"/>
          <w:szCs w:val="18"/>
          <w:lang w:val="en-US"/>
        </w:rPr>
        <w:t>3:9</w:t>
      </w:r>
      <w:proofErr w:type="gramStart"/>
      <w:r>
        <w:rPr>
          <w:sz w:val="18"/>
          <w:szCs w:val="18"/>
          <w:lang w:val="en-US"/>
        </w:rPr>
        <w:t>d:e</w:t>
      </w:r>
      <w:proofErr w:type="gramEnd"/>
      <w:r>
        <w:rPr>
          <w:sz w:val="18"/>
          <w:szCs w:val="18"/>
          <w:lang w:val="en-US"/>
        </w:rPr>
        <w:t>3:78:</w:t>
      </w:r>
    </w:p>
    <w:p w14:paraId="60D7C793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            </w:t>
      </w:r>
      <w:r>
        <w:rPr>
          <w:sz w:val="18"/>
          <w:szCs w:val="18"/>
          <w:lang w:val="en-US"/>
        </w:rPr>
        <w:t>f</w:t>
      </w:r>
      <w:proofErr w:type="gramStart"/>
      <w:r>
        <w:rPr>
          <w:sz w:val="18"/>
          <w:szCs w:val="18"/>
          <w:lang w:val="en-US"/>
        </w:rPr>
        <w:t>9:15:a</w:t>
      </w:r>
      <w:proofErr w:type="gramEnd"/>
      <w:r>
        <w:rPr>
          <w:sz w:val="18"/>
          <w:szCs w:val="18"/>
          <w:lang w:val="en-US"/>
        </w:rPr>
        <w:t>7:89:1e:7d:5d:</w:t>
      </w:r>
      <w:proofErr w:type="gramStart"/>
      <w:r>
        <w:rPr>
          <w:sz w:val="18"/>
          <w:szCs w:val="18"/>
          <w:lang w:val="en-US"/>
        </w:rPr>
        <w:t>91:a7:a7:ff</w:t>
      </w:r>
      <w:proofErr w:type="gramEnd"/>
      <w:r>
        <w:rPr>
          <w:sz w:val="18"/>
          <w:szCs w:val="18"/>
          <w:lang w:val="en-US"/>
        </w:rPr>
        <w:t>:76:00:0a:1c:</w:t>
      </w:r>
    </w:p>
    <w:p w14:paraId="51103ED3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            </w:t>
      </w:r>
      <w:r>
        <w:rPr>
          <w:sz w:val="18"/>
          <w:szCs w:val="18"/>
          <w:lang w:val="en-US"/>
        </w:rPr>
        <w:t>30:5</w:t>
      </w:r>
      <w:proofErr w:type="gramStart"/>
      <w:r>
        <w:rPr>
          <w:sz w:val="18"/>
          <w:szCs w:val="18"/>
          <w:lang w:val="en-US"/>
        </w:rPr>
        <w:t>c:79:88:43</w:t>
      </w:r>
      <w:proofErr w:type="gramEnd"/>
      <w:r>
        <w:rPr>
          <w:sz w:val="18"/>
          <w:szCs w:val="18"/>
          <w:lang w:val="en-US"/>
        </w:rPr>
        <w:t>:</w:t>
      </w:r>
      <w:proofErr w:type="gramStart"/>
      <w:r>
        <w:rPr>
          <w:sz w:val="18"/>
          <w:szCs w:val="18"/>
          <w:lang w:val="en-US"/>
        </w:rPr>
        <w:t>45:78:72:57:3</w:t>
      </w:r>
      <w:proofErr w:type="gramEnd"/>
      <w:r>
        <w:rPr>
          <w:sz w:val="18"/>
          <w:szCs w:val="18"/>
          <w:lang w:val="en-US"/>
        </w:rPr>
        <w:t>e:4b:ee:</w:t>
      </w:r>
      <w:proofErr w:type="gramStart"/>
      <w:r>
        <w:rPr>
          <w:sz w:val="18"/>
          <w:szCs w:val="18"/>
          <w:lang w:val="en-US"/>
        </w:rPr>
        <w:t>ac:94:84</w:t>
      </w:r>
      <w:proofErr w:type="gramEnd"/>
      <w:r>
        <w:rPr>
          <w:sz w:val="18"/>
          <w:szCs w:val="18"/>
          <w:lang w:val="en-US"/>
        </w:rPr>
        <w:t>:</w:t>
      </w:r>
    </w:p>
    <w:p w14:paraId="7746F81F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            </w:t>
      </w:r>
      <w:proofErr w:type="gramStart"/>
      <w:r>
        <w:rPr>
          <w:sz w:val="18"/>
          <w:szCs w:val="18"/>
          <w:lang w:val="en-US"/>
        </w:rPr>
        <w:t>fa:86:66:46</w:t>
      </w:r>
      <w:proofErr w:type="gramEnd"/>
      <w:r>
        <w:rPr>
          <w:sz w:val="18"/>
          <w:szCs w:val="18"/>
          <w:lang w:val="en-US"/>
        </w:rPr>
        <w:t>:b2:6</w:t>
      </w:r>
      <w:proofErr w:type="gramStart"/>
      <w:r>
        <w:rPr>
          <w:sz w:val="18"/>
          <w:szCs w:val="18"/>
          <w:lang w:val="en-US"/>
        </w:rPr>
        <w:t>c:eb</w:t>
      </w:r>
      <w:proofErr w:type="gramEnd"/>
      <w:r>
        <w:rPr>
          <w:sz w:val="18"/>
          <w:szCs w:val="18"/>
          <w:lang w:val="en-US"/>
        </w:rPr>
        <w:t>:0</w:t>
      </w:r>
      <w:proofErr w:type="gramStart"/>
      <w:r>
        <w:rPr>
          <w:sz w:val="18"/>
          <w:szCs w:val="18"/>
          <w:lang w:val="en-US"/>
        </w:rPr>
        <w:t>d:51:20</w:t>
      </w:r>
      <w:proofErr w:type="gramEnd"/>
      <w:r>
        <w:rPr>
          <w:sz w:val="18"/>
          <w:szCs w:val="18"/>
          <w:lang w:val="en-US"/>
        </w:rPr>
        <w:t>:cc:8</w:t>
      </w:r>
      <w:proofErr w:type="gramStart"/>
      <w:r>
        <w:rPr>
          <w:sz w:val="18"/>
          <w:szCs w:val="18"/>
          <w:lang w:val="en-US"/>
        </w:rPr>
        <w:t>b:cb</w:t>
      </w:r>
      <w:proofErr w:type="gramEnd"/>
      <w:r>
        <w:rPr>
          <w:sz w:val="18"/>
          <w:szCs w:val="18"/>
          <w:lang w:val="en-US"/>
        </w:rPr>
        <w:t>:80:63:</w:t>
      </w:r>
    </w:p>
    <w:p w14:paraId="78A9A46F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            </w:t>
      </w:r>
      <w:proofErr w:type="gramStart"/>
      <w:r>
        <w:rPr>
          <w:sz w:val="18"/>
          <w:szCs w:val="18"/>
          <w:lang w:val="en-US"/>
        </w:rPr>
        <w:t>39:aa</w:t>
      </w:r>
      <w:proofErr w:type="gramEnd"/>
      <w:r>
        <w:rPr>
          <w:sz w:val="18"/>
          <w:szCs w:val="18"/>
          <w:lang w:val="en-US"/>
        </w:rPr>
        <w:t>:7e:5</w:t>
      </w:r>
      <w:proofErr w:type="gramStart"/>
      <w:r>
        <w:rPr>
          <w:sz w:val="18"/>
          <w:szCs w:val="18"/>
          <w:lang w:val="en-US"/>
        </w:rPr>
        <w:t>a:a</w:t>
      </w:r>
      <w:proofErr w:type="gramEnd"/>
      <w:r>
        <w:rPr>
          <w:sz w:val="18"/>
          <w:szCs w:val="18"/>
          <w:lang w:val="en-US"/>
        </w:rPr>
        <w:t>7:05:61:1</w:t>
      </w:r>
      <w:proofErr w:type="gramStart"/>
      <w:r>
        <w:rPr>
          <w:sz w:val="18"/>
          <w:szCs w:val="18"/>
          <w:lang w:val="en-US"/>
        </w:rPr>
        <w:t>e:e</w:t>
      </w:r>
      <w:proofErr w:type="gramEnd"/>
      <w:r>
        <w:rPr>
          <w:sz w:val="18"/>
          <w:szCs w:val="18"/>
          <w:lang w:val="en-US"/>
        </w:rPr>
        <w:t>0:9</w:t>
      </w:r>
      <w:proofErr w:type="gramStart"/>
      <w:r>
        <w:rPr>
          <w:sz w:val="18"/>
          <w:szCs w:val="18"/>
          <w:lang w:val="en-US"/>
        </w:rPr>
        <w:t>e:65:3f:f</w:t>
      </w:r>
      <w:proofErr w:type="gramEnd"/>
      <w:r>
        <w:rPr>
          <w:sz w:val="18"/>
          <w:szCs w:val="18"/>
          <w:lang w:val="en-US"/>
        </w:rPr>
        <w:t>8:c9:bd:</w:t>
      </w:r>
    </w:p>
    <w:p w14:paraId="1F163B2D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            </w:t>
      </w:r>
      <w:r>
        <w:rPr>
          <w:sz w:val="18"/>
          <w:szCs w:val="18"/>
          <w:lang w:val="en-US"/>
        </w:rPr>
        <w:t>3f:8e:5f:c</w:t>
      </w:r>
      <w:proofErr w:type="gramStart"/>
      <w:r>
        <w:rPr>
          <w:sz w:val="18"/>
          <w:szCs w:val="18"/>
          <w:lang w:val="en-US"/>
        </w:rPr>
        <w:t>1:e</w:t>
      </w:r>
      <w:proofErr w:type="gramEnd"/>
      <w:r>
        <w:rPr>
          <w:sz w:val="18"/>
          <w:szCs w:val="18"/>
          <w:lang w:val="en-US"/>
        </w:rPr>
        <w:t>9:86:1</w:t>
      </w:r>
      <w:proofErr w:type="gramStart"/>
      <w:r>
        <w:rPr>
          <w:sz w:val="18"/>
          <w:szCs w:val="18"/>
          <w:lang w:val="en-US"/>
        </w:rPr>
        <w:t>d:fd</w:t>
      </w:r>
      <w:proofErr w:type="gramEnd"/>
      <w:r>
        <w:rPr>
          <w:sz w:val="18"/>
          <w:szCs w:val="18"/>
          <w:lang w:val="en-US"/>
        </w:rPr>
        <w:t>:50:c</w:t>
      </w:r>
      <w:proofErr w:type="gramStart"/>
      <w:r>
        <w:rPr>
          <w:sz w:val="18"/>
          <w:szCs w:val="18"/>
          <w:lang w:val="en-US"/>
        </w:rPr>
        <w:t>2:fd</w:t>
      </w:r>
      <w:proofErr w:type="gramEnd"/>
      <w:r>
        <w:rPr>
          <w:sz w:val="18"/>
          <w:szCs w:val="18"/>
          <w:lang w:val="en-US"/>
        </w:rPr>
        <w:t>:</w:t>
      </w:r>
      <w:proofErr w:type="gramStart"/>
      <w:r>
        <w:rPr>
          <w:sz w:val="18"/>
          <w:szCs w:val="18"/>
          <w:lang w:val="en-US"/>
        </w:rPr>
        <w:t>fa:46:97:56</w:t>
      </w:r>
      <w:proofErr w:type="gramEnd"/>
      <w:r>
        <w:rPr>
          <w:sz w:val="18"/>
          <w:szCs w:val="18"/>
          <w:lang w:val="en-US"/>
        </w:rPr>
        <w:t>:</w:t>
      </w:r>
    </w:p>
    <w:p w14:paraId="32E8E2C6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            </w:t>
      </w:r>
      <w:r>
        <w:rPr>
          <w:sz w:val="18"/>
          <w:szCs w:val="18"/>
          <w:lang w:val="en-US"/>
        </w:rPr>
        <w:t>c</w:t>
      </w:r>
      <w:proofErr w:type="gramStart"/>
      <w:r>
        <w:rPr>
          <w:sz w:val="18"/>
          <w:szCs w:val="18"/>
          <w:lang w:val="en-US"/>
        </w:rPr>
        <w:t>8:35:b</w:t>
      </w:r>
      <w:proofErr w:type="gramEnd"/>
      <w:r>
        <w:rPr>
          <w:sz w:val="18"/>
          <w:szCs w:val="18"/>
          <w:lang w:val="en-US"/>
        </w:rPr>
        <w:t>7:3</w:t>
      </w:r>
      <w:proofErr w:type="gramStart"/>
      <w:r>
        <w:rPr>
          <w:sz w:val="18"/>
          <w:szCs w:val="18"/>
          <w:lang w:val="en-US"/>
        </w:rPr>
        <w:t>b:97:5</w:t>
      </w:r>
      <w:proofErr w:type="gramEnd"/>
      <w:r>
        <w:rPr>
          <w:sz w:val="18"/>
          <w:szCs w:val="18"/>
          <w:lang w:val="en-US"/>
        </w:rPr>
        <w:t>b:</w:t>
      </w:r>
      <w:proofErr w:type="gramStart"/>
      <w:r>
        <w:rPr>
          <w:sz w:val="18"/>
          <w:szCs w:val="18"/>
          <w:lang w:val="en-US"/>
        </w:rPr>
        <w:t>be:b</w:t>
      </w:r>
      <w:proofErr w:type="gramEnd"/>
      <w:r>
        <w:rPr>
          <w:sz w:val="18"/>
          <w:szCs w:val="18"/>
          <w:lang w:val="en-US"/>
        </w:rPr>
        <w:t>9:2c:</w:t>
      </w:r>
      <w:proofErr w:type="gramStart"/>
      <w:r>
        <w:rPr>
          <w:sz w:val="18"/>
          <w:szCs w:val="18"/>
          <w:lang w:val="en-US"/>
        </w:rPr>
        <w:t>cd:55:73:5</w:t>
      </w:r>
      <w:proofErr w:type="gramEnd"/>
      <w:r>
        <w:rPr>
          <w:sz w:val="18"/>
          <w:szCs w:val="18"/>
          <w:lang w:val="en-US"/>
        </w:rPr>
        <w:t>a:8a:13:</w:t>
      </w:r>
    </w:p>
    <w:p w14:paraId="2B508CF7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            </w:t>
      </w:r>
      <w:r>
        <w:rPr>
          <w:sz w:val="18"/>
          <w:szCs w:val="18"/>
          <w:lang w:val="en-US"/>
        </w:rPr>
        <w:t>92:ec:</w:t>
      </w:r>
      <w:proofErr w:type="gramStart"/>
      <w:r>
        <w:rPr>
          <w:sz w:val="18"/>
          <w:szCs w:val="18"/>
          <w:lang w:val="en-US"/>
        </w:rPr>
        <w:t>ae:79:40</w:t>
      </w:r>
      <w:proofErr w:type="gramEnd"/>
      <w:r>
        <w:rPr>
          <w:sz w:val="18"/>
          <w:szCs w:val="18"/>
          <w:lang w:val="en-US"/>
        </w:rPr>
        <w:t>:a</w:t>
      </w:r>
      <w:proofErr w:type="gramStart"/>
      <w:r>
        <w:rPr>
          <w:sz w:val="18"/>
          <w:szCs w:val="18"/>
          <w:lang w:val="en-US"/>
        </w:rPr>
        <w:t>3:a</w:t>
      </w:r>
      <w:proofErr w:type="gramEnd"/>
      <w:r>
        <w:rPr>
          <w:sz w:val="18"/>
          <w:szCs w:val="18"/>
          <w:lang w:val="en-US"/>
        </w:rPr>
        <w:t>9:c</w:t>
      </w:r>
      <w:proofErr w:type="gramStart"/>
      <w:r>
        <w:rPr>
          <w:sz w:val="18"/>
          <w:szCs w:val="18"/>
          <w:lang w:val="en-US"/>
        </w:rPr>
        <w:t>2:23:a</w:t>
      </w:r>
      <w:proofErr w:type="gramEnd"/>
      <w:r>
        <w:rPr>
          <w:sz w:val="18"/>
          <w:szCs w:val="18"/>
          <w:lang w:val="en-US"/>
        </w:rPr>
        <w:t>5:99:09:7</w:t>
      </w:r>
      <w:proofErr w:type="gramStart"/>
      <w:r>
        <w:rPr>
          <w:sz w:val="18"/>
          <w:szCs w:val="18"/>
          <w:lang w:val="en-US"/>
        </w:rPr>
        <w:t>d:35:67</w:t>
      </w:r>
      <w:proofErr w:type="gramEnd"/>
      <w:r>
        <w:rPr>
          <w:sz w:val="18"/>
          <w:szCs w:val="18"/>
          <w:lang w:val="en-US"/>
        </w:rPr>
        <w:t>:</w:t>
      </w:r>
    </w:p>
    <w:p w14:paraId="4C3C9AB3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            </w:t>
      </w:r>
      <w:r>
        <w:rPr>
          <w:sz w:val="18"/>
          <w:szCs w:val="18"/>
          <w:lang w:val="en-US"/>
        </w:rPr>
        <w:t>65:c7:</w:t>
      </w:r>
      <w:proofErr w:type="gramStart"/>
      <w:r>
        <w:rPr>
          <w:sz w:val="18"/>
          <w:szCs w:val="18"/>
          <w:lang w:val="en-US"/>
        </w:rPr>
        <w:t>cc:f2:63:dc</w:t>
      </w:r>
      <w:proofErr w:type="gramEnd"/>
      <w:r>
        <w:rPr>
          <w:sz w:val="18"/>
          <w:szCs w:val="18"/>
          <w:lang w:val="en-US"/>
        </w:rPr>
        <w:t>:1c:4</w:t>
      </w:r>
      <w:proofErr w:type="gramStart"/>
      <w:r>
        <w:rPr>
          <w:sz w:val="18"/>
          <w:szCs w:val="18"/>
          <w:lang w:val="en-US"/>
        </w:rPr>
        <w:t>c:a</w:t>
      </w:r>
      <w:proofErr w:type="gramEnd"/>
      <w:r>
        <w:rPr>
          <w:sz w:val="18"/>
          <w:szCs w:val="18"/>
          <w:lang w:val="en-US"/>
        </w:rPr>
        <w:t>7</w:t>
      </w:r>
    </w:p>
    <w:p w14:paraId="4C079CFE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        </w:t>
      </w:r>
      <w:r>
        <w:rPr>
          <w:sz w:val="18"/>
          <w:szCs w:val="18"/>
          <w:lang w:val="en-US"/>
        </w:rPr>
        <w:t>Exponent: 65537 (0x10001)</w:t>
      </w:r>
    </w:p>
    <w:p w14:paraId="5B1E9F8D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</w:t>
      </w:r>
      <w:r>
        <w:rPr>
          <w:sz w:val="18"/>
          <w:szCs w:val="18"/>
          <w:lang w:val="en-US"/>
        </w:rPr>
        <w:t>Attributes:</w:t>
      </w:r>
    </w:p>
    <w:p w14:paraId="40DBD7EA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</w:t>
      </w:r>
      <w:proofErr w:type="gramStart"/>
      <w:r w:rsidR="00BF31B9">
        <w:rPr>
          <w:rFonts w:eastAsia="Consolas"/>
          <w:sz w:val="18"/>
          <w:szCs w:val="18"/>
          <w:lang w:val="en-US"/>
        </w:rPr>
        <w:t>Requested Extensions</w:t>
      </w:r>
      <w:proofErr w:type="gramEnd"/>
      <w:r w:rsidR="00BF31B9">
        <w:rPr>
          <w:rFonts w:eastAsia="Consolas"/>
          <w:sz w:val="18"/>
          <w:szCs w:val="18"/>
          <w:lang w:val="en-US"/>
        </w:rPr>
        <w:t>:</w:t>
      </w:r>
    </w:p>
    <w:p w14:paraId="4CF6F0DE" w14:textId="77777777" w:rsidR="00BF31B9" w:rsidRDefault="00BF31B9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    X509v3 Subject Alternative Name:</w:t>
      </w:r>
    </w:p>
    <w:p w14:paraId="38834BB7" w14:textId="351D4D91" w:rsidR="00BF31B9" w:rsidRPr="00BF31B9" w:rsidRDefault="00BF31B9">
      <w:pPr>
        <w:pStyle w:val="syntaxeCommande"/>
        <w:rPr>
          <w:rFonts w:eastAsia="Consolas"/>
          <w:sz w:val="18"/>
          <w:szCs w:val="18"/>
          <w:lang w:val="en-US"/>
        </w:rPr>
      </w:pPr>
      <w:r w:rsidRPr="23043F56">
        <w:rPr>
          <w:rFonts w:eastAsia="Consolas"/>
          <w:sz w:val="18"/>
          <w:szCs w:val="18"/>
          <w:lang w:val="en-US"/>
        </w:rPr>
        <w:t xml:space="preserve">                </w:t>
      </w:r>
      <w:proofErr w:type="gramStart"/>
      <w:r w:rsidR="00A22760" w:rsidRPr="23043F56">
        <w:rPr>
          <w:rFonts w:eastAsia="Consolas"/>
          <w:sz w:val="18"/>
          <w:szCs w:val="18"/>
          <w:lang w:val="en-US"/>
        </w:rPr>
        <w:t>DNS:webvislab.gsb.com</w:t>
      </w:r>
      <w:proofErr w:type="gramEnd"/>
      <w:r w:rsidR="00A22760" w:rsidRPr="23043F56">
        <w:rPr>
          <w:rFonts w:eastAsia="Consolas"/>
          <w:sz w:val="18"/>
          <w:szCs w:val="18"/>
          <w:lang w:val="en-US"/>
        </w:rPr>
        <w:t xml:space="preserve">, </w:t>
      </w:r>
      <w:proofErr w:type="spellStart"/>
      <w:proofErr w:type="gramStart"/>
      <w:r w:rsidR="00A10479" w:rsidRPr="23043F56">
        <w:rPr>
          <w:rFonts w:eastAsia="Consolas"/>
          <w:sz w:val="18"/>
          <w:szCs w:val="18"/>
          <w:lang w:val="en-US"/>
        </w:rPr>
        <w:t>DNS:webvislab</w:t>
      </w:r>
      <w:proofErr w:type="gramEnd"/>
      <w:r w:rsidR="00A10479" w:rsidRPr="23043F56">
        <w:rPr>
          <w:rFonts w:eastAsia="Consolas"/>
          <w:sz w:val="18"/>
          <w:szCs w:val="18"/>
          <w:lang w:val="en-US"/>
        </w:rPr>
        <w:t>.galaxy-</w:t>
      </w:r>
      <w:proofErr w:type="gramStart"/>
      <w:r w:rsidR="00A10479" w:rsidRPr="23043F56">
        <w:rPr>
          <w:rFonts w:eastAsia="Consolas"/>
          <w:sz w:val="18"/>
          <w:szCs w:val="18"/>
          <w:lang w:val="en-US"/>
        </w:rPr>
        <w:t>swiss.local</w:t>
      </w:r>
      <w:proofErr w:type="spellEnd"/>
      <w:proofErr w:type="gramEnd"/>
      <w:r w:rsidR="00A10479" w:rsidRPr="23043F56">
        <w:rPr>
          <w:rFonts w:eastAsia="Consolas"/>
          <w:sz w:val="18"/>
          <w:szCs w:val="18"/>
          <w:lang w:val="en-US"/>
        </w:rPr>
        <w:t>,</w:t>
      </w:r>
      <w:r w:rsidR="00964013" w:rsidRPr="23043F56">
        <w:rPr>
          <w:rFonts w:eastAsia="Consolas"/>
          <w:sz w:val="18"/>
          <w:szCs w:val="18"/>
          <w:lang w:val="en-US"/>
        </w:rPr>
        <w:t xml:space="preserve"> </w:t>
      </w:r>
      <w:proofErr w:type="spellStart"/>
      <w:proofErr w:type="gramStart"/>
      <w:r w:rsidR="00964013" w:rsidRPr="23043F56">
        <w:rPr>
          <w:rFonts w:eastAsia="Consolas"/>
          <w:sz w:val="18"/>
          <w:szCs w:val="18"/>
          <w:lang w:val="en-US"/>
        </w:rPr>
        <w:t>DNS:webvislab.</w:t>
      </w:r>
      <w:r w:rsidR="000B6BF0" w:rsidRPr="23043F56">
        <w:rPr>
          <w:rFonts w:eastAsia="Consolas"/>
          <w:sz w:val="18"/>
          <w:szCs w:val="18"/>
          <w:lang w:val="en-US"/>
        </w:rPr>
        <w:t>gsb</w:t>
      </w:r>
      <w:proofErr w:type="gramEnd"/>
      <w:r w:rsidR="00964013" w:rsidRPr="23043F56">
        <w:rPr>
          <w:rFonts w:eastAsia="Consolas"/>
          <w:sz w:val="18"/>
          <w:szCs w:val="18"/>
          <w:lang w:val="en-US"/>
        </w:rPr>
        <w:t>.local</w:t>
      </w:r>
      <w:proofErr w:type="spellEnd"/>
      <w:r w:rsidR="00964013" w:rsidRPr="23043F56">
        <w:rPr>
          <w:rFonts w:eastAsia="Consolas"/>
          <w:sz w:val="18"/>
          <w:szCs w:val="18"/>
          <w:lang w:val="en-US"/>
        </w:rPr>
        <w:t xml:space="preserve">, </w:t>
      </w:r>
      <w:proofErr w:type="gramStart"/>
      <w:r w:rsidR="00964013" w:rsidRPr="23043F56">
        <w:rPr>
          <w:rFonts w:eastAsia="Consolas"/>
          <w:sz w:val="18"/>
          <w:szCs w:val="18"/>
          <w:lang w:val="en-US"/>
        </w:rPr>
        <w:t>DNS:webvislab</w:t>
      </w:r>
      <w:r w:rsidR="00DD66B6" w:rsidRPr="23043F56">
        <w:rPr>
          <w:rFonts w:eastAsia="Consolas"/>
          <w:sz w:val="18"/>
          <w:szCs w:val="18"/>
          <w:lang w:val="en-US"/>
        </w:rPr>
        <w:t>2</w:t>
      </w:r>
      <w:r w:rsidR="00964013" w:rsidRPr="23043F56">
        <w:rPr>
          <w:rFonts w:eastAsia="Consolas"/>
          <w:sz w:val="18"/>
          <w:szCs w:val="18"/>
          <w:lang w:val="en-US"/>
        </w:rPr>
        <w:t>.galaxy-swiss.com</w:t>
      </w:r>
      <w:proofErr w:type="gramEnd"/>
      <w:r w:rsidR="6F70CE6A" w:rsidRPr="23043F56">
        <w:rPr>
          <w:rFonts w:eastAsia="Consolas"/>
          <w:sz w:val="18"/>
          <w:szCs w:val="18"/>
          <w:lang w:val="en-US"/>
        </w:rPr>
        <w:t xml:space="preserve">, </w:t>
      </w:r>
      <w:proofErr w:type="gramStart"/>
      <w:r w:rsidR="6F70CE6A" w:rsidRPr="23043F56">
        <w:rPr>
          <w:rFonts w:eastAsia="Consolas"/>
          <w:sz w:val="18"/>
          <w:szCs w:val="18"/>
          <w:lang w:val="en-US"/>
        </w:rPr>
        <w:t>DNS:webvislab.galaxy-swiss.com</w:t>
      </w:r>
      <w:proofErr w:type="gramEnd"/>
    </w:p>
    <w:p w14:paraId="1FFC87DF" w14:textId="7D6B81F8" w:rsidR="002849C8" w:rsidRPr="001A47F2" w:rsidRDefault="002849C8">
      <w:pPr>
        <w:pStyle w:val="syntaxeCommande"/>
        <w:rPr>
          <w:rFonts w:eastAsia="Consolas"/>
          <w:sz w:val="18"/>
          <w:szCs w:val="18"/>
          <w:lang w:val="en-GB"/>
        </w:rPr>
      </w:pPr>
      <w:r w:rsidRPr="00BF31B9">
        <w:rPr>
          <w:rFonts w:eastAsia="Consolas"/>
          <w:sz w:val="18"/>
          <w:szCs w:val="18"/>
          <w:lang w:val="en-US"/>
        </w:rPr>
        <w:t xml:space="preserve">    </w:t>
      </w:r>
      <w:r w:rsidRPr="001A47F2">
        <w:rPr>
          <w:sz w:val="18"/>
          <w:szCs w:val="18"/>
          <w:lang w:val="en-GB"/>
        </w:rPr>
        <w:t>Signature Algorithm: sha</w:t>
      </w:r>
      <w:r w:rsidR="00A77254" w:rsidRPr="001A47F2">
        <w:rPr>
          <w:sz w:val="18"/>
          <w:szCs w:val="18"/>
          <w:lang w:val="en-GB"/>
        </w:rPr>
        <w:t>1</w:t>
      </w:r>
      <w:r w:rsidRPr="001A47F2">
        <w:rPr>
          <w:sz w:val="18"/>
          <w:szCs w:val="18"/>
          <w:lang w:val="en-GB"/>
        </w:rPr>
        <w:t>WithRSAEncryption</w:t>
      </w:r>
    </w:p>
    <w:p w14:paraId="35F52811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 w:rsidRPr="001A47F2">
        <w:rPr>
          <w:rFonts w:eastAsia="Consolas"/>
          <w:sz w:val="18"/>
          <w:szCs w:val="18"/>
          <w:lang w:val="en-GB"/>
        </w:rPr>
        <w:t xml:space="preserve">        </w:t>
      </w:r>
      <w:proofErr w:type="gramStart"/>
      <w:r>
        <w:rPr>
          <w:sz w:val="18"/>
          <w:szCs w:val="18"/>
          <w:lang w:val="en-US"/>
        </w:rPr>
        <w:t>31:99:f</w:t>
      </w:r>
      <w:proofErr w:type="gramEnd"/>
      <w:r>
        <w:rPr>
          <w:sz w:val="18"/>
          <w:szCs w:val="18"/>
          <w:lang w:val="en-US"/>
        </w:rPr>
        <w:t>0:6b:94:c3:1</w:t>
      </w:r>
      <w:proofErr w:type="gramStart"/>
      <w:r>
        <w:rPr>
          <w:sz w:val="18"/>
          <w:szCs w:val="18"/>
          <w:lang w:val="en-US"/>
        </w:rPr>
        <w:t>f:22:63:03</w:t>
      </w:r>
      <w:proofErr w:type="gramEnd"/>
      <w:r>
        <w:rPr>
          <w:sz w:val="18"/>
          <w:szCs w:val="18"/>
          <w:lang w:val="en-US"/>
        </w:rPr>
        <w:t>:d5:5e:0f:be:</w:t>
      </w:r>
      <w:proofErr w:type="gramStart"/>
      <w:r>
        <w:rPr>
          <w:sz w:val="18"/>
          <w:szCs w:val="18"/>
          <w:lang w:val="en-US"/>
        </w:rPr>
        <w:t>16:a</w:t>
      </w:r>
      <w:proofErr w:type="gramEnd"/>
      <w:r>
        <w:rPr>
          <w:sz w:val="18"/>
          <w:szCs w:val="18"/>
          <w:lang w:val="en-US"/>
        </w:rPr>
        <w:t>1:8a:85:</w:t>
      </w:r>
    </w:p>
    <w:p w14:paraId="190ED48B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</w:t>
      </w:r>
      <w:r>
        <w:rPr>
          <w:sz w:val="18"/>
          <w:szCs w:val="18"/>
          <w:lang w:val="en-US"/>
        </w:rPr>
        <w:t>35:28:0d:5</w:t>
      </w:r>
      <w:proofErr w:type="gramStart"/>
      <w:r>
        <w:rPr>
          <w:sz w:val="18"/>
          <w:szCs w:val="18"/>
          <w:lang w:val="en-US"/>
        </w:rPr>
        <w:t>a:a1:39:b</w:t>
      </w:r>
      <w:proofErr w:type="gramEnd"/>
      <w:r>
        <w:rPr>
          <w:sz w:val="18"/>
          <w:szCs w:val="18"/>
          <w:lang w:val="en-US"/>
        </w:rPr>
        <w:t>9:9d:c2:08:c3:</w:t>
      </w:r>
      <w:proofErr w:type="gramStart"/>
      <w:r>
        <w:rPr>
          <w:sz w:val="18"/>
          <w:szCs w:val="18"/>
          <w:lang w:val="en-US"/>
        </w:rPr>
        <w:t>cd:06:54:3b:f</w:t>
      </w:r>
      <w:proofErr w:type="gramEnd"/>
      <w:r>
        <w:rPr>
          <w:sz w:val="18"/>
          <w:szCs w:val="18"/>
          <w:lang w:val="en-US"/>
        </w:rPr>
        <w:t>5:ee:28:</w:t>
      </w:r>
    </w:p>
    <w:p w14:paraId="68FC8D18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</w:t>
      </w:r>
      <w:r>
        <w:rPr>
          <w:sz w:val="18"/>
          <w:szCs w:val="18"/>
          <w:lang w:val="en-US"/>
        </w:rPr>
        <w:t>e</w:t>
      </w:r>
      <w:proofErr w:type="gramStart"/>
      <w:r>
        <w:rPr>
          <w:sz w:val="18"/>
          <w:szCs w:val="18"/>
          <w:lang w:val="en-US"/>
        </w:rPr>
        <w:t>2:31:a8:ed</w:t>
      </w:r>
      <w:proofErr w:type="gramEnd"/>
      <w:r>
        <w:rPr>
          <w:sz w:val="18"/>
          <w:szCs w:val="18"/>
          <w:lang w:val="en-US"/>
        </w:rPr>
        <w:t>:36:cd:</w:t>
      </w:r>
      <w:proofErr w:type="gramStart"/>
      <w:r>
        <w:rPr>
          <w:sz w:val="18"/>
          <w:szCs w:val="18"/>
          <w:lang w:val="en-US"/>
        </w:rPr>
        <w:t>72:a7:00:d</w:t>
      </w:r>
      <w:proofErr w:type="gramEnd"/>
      <w:r>
        <w:rPr>
          <w:sz w:val="18"/>
          <w:szCs w:val="18"/>
          <w:lang w:val="en-US"/>
        </w:rPr>
        <w:t>6:</w:t>
      </w:r>
      <w:proofErr w:type="gramStart"/>
      <w:r>
        <w:rPr>
          <w:sz w:val="18"/>
          <w:szCs w:val="18"/>
          <w:lang w:val="en-US"/>
        </w:rPr>
        <w:t>ba:f</w:t>
      </w:r>
      <w:proofErr w:type="gramEnd"/>
      <w:r>
        <w:rPr>
          <w:sz w:val="18"/>
          <w:szCs w:val="18"/>
          <w:lang w:val="en-US"/>
        </w:rPr>
        <w:t>5:15:</w:t>
      </w:r>
      <w:proofErr w:type="gramStart"/>
      <w:r>
        <w:rPr>
          <w:sz w:val="18"/>
          <w:szCs w:val="18"/>
          <w:lang w:val="en-US"/>
        </w:rPr>
        <w:t>dd:d8:d1:f</w:t>
      </w:r>
      <w:proofErr w:type="gramEnd"/>
      <w:r>
        <w:rPr>
          <w:sz w:val="18"/>
          <w:szCs w:val="18"/>
          <w:lang w:val="en-US"/>
        </w:rPr>
        <w:t>3:6d:</w:t>
      </w:r>
    </w:p>
    <w:p w14:paraId="3BBDBF31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</w:t>
      </w:r>
      <w:proofErr w:type="gramStart"/>
      <w:r>
        <w:rPr>
          <w:sz w:val="18"/>
          <w:szCs w:val="18"/>
          <w:lang w:val="en-US"/>
        </w:rPr>
        <w:t>bc:70:2b:f4:24:30:e</w:t>
      </w:r>
      <w:proofErr w:type="gramEnd"/>
      <w:r>
        <w:rPr>
          <w:sz w:val="18"/>
          <w:szCs w:val="18"/>
          <w:lang w:val="en-US"/>
        </w:rPr>
        <w:t>8:35:2e:8e:ba:0c:</w:t>
      </w:r>
      <w:proofErr w:type="gramStart"/>
      <w:r>
        <w:rPr>
          <w:sz w:val="18"/>
          <w:szCs w:val="18"/>
          <w:lang w:val="en-US"/>
        </w:rPr>
        <w:t>03:a6:f</w:t>
      </w:r>
      <w:proofErr w:type="gramEnd"/>
      <w:r>
        <w:rPr>
          <w:sz w:val="18"/>
          <w:szCs w:val="18"/>
          <w:lang w:val="en-US"/>
        </w:rPr>
        <w:t>1:c2:35:78:</w:t>
      </w:r>
    </w:p>
    <w:p w14:paraId="795C7CBC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</w:t>
      </w:r>
      <w:r>
        <w:rPr>
          <w:sz w:val="18"/>
          <w:szCs w:val="18"/>
          <w:lang w:val="en-US"/>
        </w:rPr>
        <w:t>8b:</w:t>
      </w:r>
      <w:proofErr w:type="gramStart"/>
      <w:r>
        <w:rPr>
          <w:sz w:val="18"/>
          <w:szCs w:val="18"/>
          <w:lang w:val="en-US"/>
        </w:rPr>
        <w:t>88:b</w:t>
      </w:r>
      <w:proofErr w:type="gramEnd"/>
      <w:r>
        <w:rPr>
          <w:sz w:val="18"/>
          <w:szCs w:val="18"/>
          <w:lang w:val="en-US"/>
        </w:rPr>
        <w:t>1:94:74:</w:t>
      </w:r>
      <w:proofErr w:type="gramStart"/>
      <w:r>
        <w:rPr>
          <w:sz w:val="18"/>
          <w:szCs w:val="18"/>
          <w:lang w:val="en-US"/>
        </w:rPr>
        <w:t>ba:47:85:96</w:t>
      </w:r>
      <w:proofErr w:type="gramEnd"/>
      <w:r>
        <w:rPr>
          <w:sz w:val="18"/>
          <w:szCs w:val="18"/>
          <w:lang w:val="en-US"/>
        </w:rPr>
        <w:t>:1</w:t>
      </w:r>
      <w:proofErr w:type="gramStart"/>
      <w:r>
        <w:rPr>
          <w:sz w:val="18"/>
          <w:szCs w:val="18"/>
          <w:lang w:val="en-US"/>
        </w:rPr>
        <w:t>d:31:97:61</w:t>
      </w:r>
      <w:proofErr w:type="gramEnd"/>
      <w:r>
        <w:rPr>
          <w:sz w:val="18"/>
          <w:szCs w:val="18"/>
          <w:lang w:val="en-US"/>
        </w:rPr>
        <w:t>:17:3e:50:ec:c8:</w:t>
      </w:r>
    </w:p>
    <w:p w14:paraId="6C2A3281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</w:t>
      </w:r>
      <w:r>
        <w:rPr>
          <w:sz w:val="18"/>
          <w:szCs w:val="18"/>
          <w:lang w:val="en-US"/>
        </w:rPr>
        <w:t>3c:7</w:t>
      </w:r>
      <w:proofErr w:type="gramStart"/>
      <w:r>
        <w:rPr>
          <w:sz w:val="18"/>
          <w:szCs w:val="18"/>
          <w:lang w:val="en-US"/>
        </w:rPr>
        <w:t>b:42:18</w:t>
      </w:r>
      <w:proofErr w:type="gramEnd"/>
      <w:r>
        <w:rPr>
          <w:sz w:val="18"/>
          <w:szCs w:val="18"/>
          <w:lang w:val="en-US"/>
        </w:rPr>
        <w:t>:e</w:t>
      </w:r>
      <w:proofErr w:type="gramStart"/>
      <w:r>
        <w:rPr>
          <w:sz w:val="18"/>
          <w:szCs w:val="18"/>
          <w:lang w:val="en-US"/>
        </w:rPr>
        <w:t>5:ea</w:t>
      </w:r>
      <w:proofErr w:type="gramEnd"/>
      <w:r>
        <w:rPr>
          <w:sz w:val="18"/>
          <w:szCs w:val="18"/>
          <w:lang w:val="en-US"/>
        </w:rPr>
        <w:t>:91:71:9</w:t>
      </w:r>
      <w:proofErr w:type="gramStart"/>
      <w:r>
        <w:rPr>
          <w:sz w:val="18"/>
          <w:szCs w:val="18"/>
          <w:lang w:val="en-US"/>
        </w:rPr>
        <w:t>f:52:00:94</w:t>
      </w:r>
      <w:proofErr w:type="gramEnd"/>
      <w:r>
        <w:rPr>
          <w:sz w:val="18"/>
          <w:szCs w:val="18"/>
          <w:lang w:val="en-US"/>
        </w:rPr>
        <w:t>:55:15:5d:7c:df:55:</w:t>
      </w:r>
    </w:p>
    <w:p w14:paraId="29E06298" w14:textId="77777777" w:rsidR="002849C8" w:rsidRDefault="002849C8">
      <w:pPr>
        <w:pStyle w:val="syntaxeCommande"/>
        <w:rPr>
          <w:rFonts w:eastAsia="Consolas"/>
          <w:sz w:val="18"/>
          <w:szCs w:val="18"/>
          <w:lang w:val="en-US"/>
        </w:rPr>
      </w:pPr>
      <w:r>
        <w:rPr>
          <w:rFonts w:eastAsia="Consolas"/>
          <w:sz w:val="18"/>
          <w:szCs w:val="18"/>
          <w:lang w:val="en-US"/>
        </w:rPr>
        <w:t xml:space="preserve">        </w:t>
      </w:r>
      <w:r>
        <w:rPr>
          <w:sz w:val="18"/>
          <w:szCs w:val="18"/>
          <w:lang w:val="en-US"/>
        </w:rPr>
        <w:t>19:78:2d:</w:t>
      </w:r>
      <w:proofErr w:type="gramStart"/>
      <w:r>
        <w:rPr>
          <w:sz w:val="18"/>
          <w:szCs w:val="18"/>
          <w:lang w:val="en-US"/>
        </w:rPr>
        <w:t>06:d</w:t>
      </w:r>
      <w:proofErr w:type="gramEnd"/>
      <w:r>
        <w:rPr>
          <w:sz w:val="18"/>
          <w:szCs w:val="18"/>
          <w:lang w:val="en-US"/>
        </w:rPr>
        <w:t>3:</w:t>
      </w:r>
      <w:proofErr w:type="gramStart"/>
      <w:r>
        <w:rPr>
          <w:sz w:val="18"/>
          <w:szCs w:val="18"/>
          <w:lang w:val="en-US"/>
        </w:rPr>
        <w:t>ca:b</w:t>
      </w:r>
      <w:proofErr w:type="gramEnd"/>
      <w:r>
        <w:rPr>
          <w:sz w:val="18"/>
          <w:szCs w:val="18"/>
          <w:lang w:val="en-US"/>
        </w:rPr>
        <w:t>9:02:37:8c:0</w:t>
      </w:r>
      <w:proofErr w:type="gramStart"/>
      <w:r>
        <w:rPr>
          <w:sz w:val="18"/>
          <w:szCs w:val="18"/>
          <w:lang w:val="en-US"/>
        </w:rPr>
        <w:t>d:f</w:t>
      </w:r>
      <w:proofErr w:type="gramEnd"/>
      <w:r>
        <w:rPr>
          <w:sz w:val="18"/>
          <w:szCs w:val="18"/>
          <w:lang w:val="en-US"/>
        </w:rPr>
        <w:t>3:32:83:2e:c</w:t>
      </w:r>
      <w:proofErr w:type="gramStart"/>
      <w:r>
        <w:rPr>
          <w:sz w:val="18"/>
          <w:szCs w:val="18"/>
          <w:lang w:val="en-US"/>
        </w:rPr>
        <w:t>1:cb</w:t>
      </w:r>
      <w:proofErr w:type="gramEnd"/>
      <w:r>
        <w:rPr>
          <w:sz w:val="18"/>
          <w:szCs w:val="18"/>
          <w:lang w:val="en-US"/>
        </w:rPr>
        <w:t>:05:</w:t>
      </w:r>
    </w:p>
    <w:p w14:paraId="20333212" w14:textId="77777777" w:rsidR="002849C8" w:rsidRPr="00190322" w:rsidRDefault="002849C8">
      <w:pPr>
        <w:pStyle w:val="syntaxeCommande"/>
        <w:rPr>
          <w:sz w:val="18"/>
          <w:szCs w:val="18"/>
        </w:rPr>
      </w:pPr>
      <w:r>
        <w:rPr>
          <w:rFonts w:eastAsia="Consolas"/>
          <w:sz w:val="18"/>
          <w:szCs w:val="18"/>
          <w:lang w:val="en-US"/>
        </w:rPr>
        <w:t xml:space="preserve">        </w:t>
      </w:r>
      <w:proofErr w:type="gramStart"/>
      <w:r w:rsidRPr="00190322">
        <w:rPr>
          <w:sz w:val="18"/>
          <w:szCs w:val="18"/>
        </w:rPr>
        <w:t>31:</w:t>
      </w:r>
      <w:proofErr w:type="gramEnd"/>
      <w:r w:rsidRPr="00190322">
        <w:rPr>
          <w:sz w:val="18"/>
          <w:szCs w:val="18"/>
        </w:rPr>
        <w:t>2</w:t>
      </w:r>
      <w:proofErr w:type="gramStart"/>
      <w:r w:rsidRPr="00190322">
        <w:rPr>
          <w:sz w:val="18"/>
          <w:szCs w:val="18"/>
        </w:rPr>
        <w:t>f</w:t>
      </w:r>
      <w:r w:rsidR="00BF31B9">
        <w:rPr>
          <w:sz w:val="18"/>
          <w:szCs w:val="18"/>
        </w:rPr>
        <w:t>:</w:t>
      </w:r>
      <w:proofErr w:type="gramEnd"/>
      <w:r w:rsidR="00BF31B9">
        <w:rPr>
          <w:sz w:val="18"/>
          <w:szCs w:val="18"/>
        </w:rPr>
        <w:t xml:space="preserve"> …</w:t>
      </w:r>
    </w:p>
    <w:p w14:paraId="1AD75BC6" w14:textId="77777777" w:rsidR="00654C30" w:rsidRDefault="00654C30" w:rsidP="00CD77CE">
      <w:pPr>
        <w:spacing w:before="120"/>
      </w:pPr>
      <w:r>
        <w:t xml:space="preserve">Fournissez le résultat de la commande </w:t>
      </w:r>
      <w:proofErr w:type="spellStart"/>
      <w:r w:rsidR="005D3F0E">
        <w:t>openssl</w:t>
      </w:r>
      <w:proofErr w:type="spellEnd"/>
      <w:r w:rsidR="005D3F0E">
        <w:t xml:space="preserve"> </w:t>
      </w:r>
      <w:proofErr w:type="spellStart"/>
      <w:r w:rsidR="005D3F0E">
        <w:t>req</w:t>
      </w:r>
      <w:proofErr w:type="spellEnd"/>
      <w:r w:rsidR="005D3F0E">
        <w:t xml:space="preserve"> -</w:t>
      </w:r>
      <w:proofErr w:type="spellStart"/>
      <w:r w:rsidR="005D3F0E">
        <w:t>text</w:t>
      </w:r>
      <w:proofErr w:type="spellEnd"/>
      <w:r w:rsidR="005D3F0E">
        <w:t xml:space="preserve"> </w:t>
      </w:r>
      <w:r>
        <w:t>pour votre demande de certificat.</w:t>
      </w:r>
    </w:p>
    <w:p w14:paraId="52E8828F" w14:textId="48A3E5CC" w:rsidR="00654C30" w:rsidRPr="00190322" w:rsidRDefault="00654C30" w:rsidP="00654C30">
      <w:r>
        <w:t>Repérez le Common Name et la fonction de hachage utilisée dans votre signature.</w:t>
      </w:r>
    </w:p>
    <w:p w14:paraId="2A8BCA29" w14:textId="77777777" w:rsidR="00547C11" w:rsidRDefault="00547C11">
      <w:pPr>
        <w:pStyle w:val="Corpsdetexte"/>
      </w:pPr>
    </w:p>
    <w:p w14:paraId="3CE59AAA" w14:textId="6F299D7D" w:rsidR="002849C8" w:rsidRDefault="002849C8">
      <w:pPr>
        <w:pStyle w:val="Corpsdetexte"/>
      </w:pPr>
      <w:r>
        <w:t xml:space="preserve">Maintenant, deux choix s'offrent à vous : </w:t>
      </w:r>
    </w:p>
    <w:p w14:paraId="4F6B491E" w14:textId="4DEECD96" w:rsidR="002849C8" w:rsidRDefault="002849C8">
      <w:pPr>
        <w:pStyle w:val="Corpsdetexte"/>
        <w:numPr>
          <w:ilvl w:val="0"/>
          <w:numId w:val="2"/>
        </w:numPr>
        <w:tabs>
          <w:tab w:val="left" w:pos="707"/>
        </w:tabs>
        <w:rPr>
          <w:rStyle w:val="lev"/>
        </w:rPr>
      </w:pPr>
      <w:proofErr w:type="gramStart"/>
      <w:r>
        <w:t>env</w:t>
      </w:r>
      <w:r w:rsidR="00BB236B">
        <w:t>oyer</w:t>
      </w:r>
      <w:proofErr w:type="gramEnd"/>
      <w:r w:rsidR="00BB236B">
        <w:t xml:space="preserve"> le fichier </w:t>
      </w:r>
      <w:proofErr w:type="spellStart"/>
      <w:r w:rsidR="00B31677" w:rsidRPr="00EA2461">
        <w:rPr>
          <w:highlight w:val="yellow"/>
        </w:rPr>
        <w:t>nomBase</w:t>
      </w:r>
      <w:r>
        <w:t>.csr</w:t>
      </w:r>
      <w:proofErr w:type="spellEnd"/>
      <w:r>
        <w:t xml:space="preserve"> à un organisme (le tiers de confiance ou </w:t>
      </w:r>
      <w:r>
        <w:rPr>
          <w:rStyle w:val="lev"/>
        </w:rPr>
        <w:t>l'autorité de certification (CA)</w:t>
      </w:r>
      <w:r>
        <w:t>) et ainsi obtenir le certificat dûment signé par la clé privée de l'organisme,</w:t>
      </w:r>
    </w:p>
    <w:p w14:paraId="0C8497DE" w14:textId="21505443" w:rsidR="002849C8" w:rsidRDefault="002849C8" w:rsidP="00E77A0A">
      <w:pPr>
        <w:pStyle w:val="Corpsdetexte"/>
        <w:numPr>
          <w:ilvl w:val="0"/>
          <w:numId w:val="2"/>
        </w:numPr>
        <w:tabs>
          <w:tab w:val="left" w:pos="707"/>
        </w:tabs>
      </w:pPr>
      <w:proofErr w:type="gramStart"/>
      <w:r>
        <w:rPr>
          <w:rStyle w:val="lev"/>
        </w:rPr>
        <w:t>ou</w:t>
      </w:r>
      <w:proofErr w:type="gramEnd"/>
      <w:r>
        <w:rPr>
          <w:rStyle w:val="lev"/>
        </w:rPr>
        <w:t xml:space="preserve"> bien signer vous-même le certificat.</w:t>
      </w:r>
    </w:p>
    <w:p w14:paraId="55C2D91E" w14:textId="3871B1C0" w:rsidR="002849C8" w:rsidRDefault="002849C8">
      <w:pPr>
        <w:pStyle w:val="Corpsdetexte"/>
      </w:pPr>
      <w:r>
        <w:t xml:space="preserve">Le premier choix </w:t>
      </w:r>
      <w:proofErr w:type="spellStart"/>
      <w:r>
        <w:t>a</w:t>
      </w:r>
      <w:proofErr w:type="spellEnd"/>
      <w:r>
        <w:t xml:space="preserve"> notre préférence, l'autorité de certification éta</w:t>
      </w:r>
      <w:r w:rsidR="00190322">
        <w:t xml:space="preserve">nt privée, celle de la section </w:t>
      </w:r>
      <w:r>
        <w:t xml:space="preserve">STSSIO. L'avantage réside dans le fait </w:t>
      </w:r>
      <w:r w:rsidRPr="00B31677">
        <w:rPr>
          <w:b/>
          <w:bCs/>
        </w:rPr>
        <w:t>qu'un seul certificat, celui de cette autorité interne de certification, aura besoin d'être importé dans le</w:t>
      </w:r>
      <w:r w:rsidR="006E317D" w:rsidRPr="00B31677">
        <w:rPr>
          <w:b/>
          <w:bCs/>
        </w:rPr>
        <w:t xml:space="preserve"> magasin de certificats</w:t>
      </w:r>
      <w:r>
        <w:t xml:space="preserve">. En effet, les certificats de tous les serveurs web </w:t>
      </w:r>
      <w:r w:rsidR="000B6BF0">
        <w:t xml:space="preserve">des salles </w:t>
      </w:r>
      <w:r w:rsidR="008834CC">
        <w:t>A60 et A56</w:t>
      </w:r>
      <w:r>
        <w:t xml:space="preserve"> seront signés par cette autorité interne de certification.</w:t>
      </w:r>
    </w:p>
    <w:p w14:paraId="2F1039F4" w14:textId="77777777" w:rsidR="005D3F0E" w:rsidRDefault="005D3F0E">
      <w:pPr>
        <w:pStyle w:val="Titre3"/>
      </w:pPr>
      <w:bookmarkStart w:id="1" w:name="https-tp-signcert"/>
      <w:bookmarkEnd w:id="1"/>
      <w:r>
        <w:t>La vérification de la signature de votre demande</w:t>
      </w:r>
    </w:p>
    <w:p w14:paraId="019D5AB6" w14:textId="3CA7819F" w:rsidR="00204AB3" w:rsidRDefault="00204AB3" w:rsidP="660618B2">
      <w:pPr>
        <w:pStyle w:val="Corpsdetexte"/>
        <w:rPr>
          <w:b/>
          <w:bCs/>
        </w:rPr>
      </w:pPr>
      <w:r w:rsidRPr="660618B2">
        <w:rPr>
          <w:b/>
          <w:bCs/>
        </w:rPr>
        <w:t>Déposez votre demande de signature de certificat dans le sous-répertoire B3/</w:t>
      </w:r>
      <w:r w:rsidR="006B547C">
        <w:rPr>
          <w:b/>
          <w:bCs/>
        </w:rPr>
        <w:t>Chiffrement/</w:t>
      </w:r>
      <w:r w:rsidR="00DD66B6" w:rsidRPr="00DD66B6">
        <w:rPr>
          <w:b/>
          <w:bCs/>
        </w:rPr>
        <w:t xml:space="preserve"> </w:t>
      </w:r>
      <w:r w:rsidR="00DD66B6" w:rsidRPr="660618B2">
        <w:rPr>
          <w:b/>
          <w:bCs/>
        </w:rPr>
        <w:t xml:space="preserve">DemandesCertificats </w:t>
      </w:r>
      <w:r w:rsidR="00DD66B6">
        <w:rPr>
          <w:b/>
          <w:bCs/>
        </w:rPr>
        <w:t>/</w:t>
      </w:r>
      <w:r w:rsidRPr="660618B2">
        <w:rPr>
          <w:b/>
          <w:bCs/>
        </w:rPr>
        <w:t xml:space="preserve">&lt;option&gt; sous Espace </w:t>
      </w:r>
      <w:r w:rsidR="0080002F">
        <w:rPr>
          <w:b/>
          <w:bCs/>
        </w:rPr>
        <w:t>d'é</w:t>
      </w:r>
      <w:r w:rsidRPr="660618B2">
        <w:rPr>
          <w:b/>
          <w:bCs/>
        </w:rPr>
        <w:t xml:space="preserve">change de classe et prévenir votre professeur de ce dépôt. </w:t>
      </w:r>
    </w:p>
    <w:p w14:paraId="1C8C0841" w14:textId="64B7744A" w:rsidR="00204AB3" w:rsidRDefault="00204AB3" w:rsidP="005D3F0E">
      <w:pPr>
        <w:pStyle w:val="Corpsdetexte"/>
      </w:pPr>
      <w:r>
        <w:t xml:space="preserve">Cette demande de signature de certificat va devenir un véritable certificat </w:t>
      </w:r>
      <w:proofErr w:type="gramStart"/>
      <w:r>
        <w:t>suite à</w:t>
      </w:r>
      <w:proofErr w:type="gramEnd"/>
      <w:r>
        <w:t xml:space="preserve"> la signature effective de cette demande par l'autorité interne de certification de la section STSSIO.</w:t>
      </w:r>
    </w:p>
    <w:p w14:paraId="43256B72" w14:textId="77777777" w:rsidR="005D3F0E" w:rsidRDefault="00204AB3" w:rsidP="005D3F0E">
      <w:pPr>
        <w:pStyle w:val="Corpsdetexte"/>
      </w:pPr>
      <w:r>
        <w:lastRenderedPageBreak/>
        <w:t>En premier lieu, l</w:t>
      </w:r>
      <w:r w:rsidR="005D3F0E">
        <w:t>'autorité de certification vérifie votre signature, et par là-même votre identité et l'intégrité de votre demande.</w:t>
      </w:r>
    </w:p>
    <w:p w14:paraId="0D97D959" w14:textId="77777777" w:rsidR="005D3F0E" w:rsidRDefault="005D3F0E" w:rsidP="005D3F0E">
      <w:pPr>
        <w:pStyle w:val="Corpsdetexte"/>
      </w:pPr>
      <w:r>
        <w:t xml:space="preserve">L'autorité de certification va lancer la commande suivante, à compléter par </w:t>
      </w:r>
      <w:r w:rsidR="00204AB3">
        <w:t>u</w:t>
      </w:r>
      <w:r>
        <w:t>n affichage page par page :</w:t>
      </w:r>
    </w:p>
    <w:p w14:paraId="1579D226" w14:textId="3EC973AB" w:rsidR="005D3F0E" w:rsidRPr="00204AB3" w:rsidRDefault="005D3F0E" w:rsidP="10EAD749">
      <w:pPr>
        <w:pStyle w:val="Texteprformat"/>
        <w:rPr>
          <w:lang w:val="en-US"/>
        </w:rPr>
      </w:pPr>
      <w:proofErr w:type="spellStart"/>
      <w:r w:rsidRPr="10EAD749">
        <w:rPr>
          <w:lang w:val="en-US"/>
        </w:rPr>
        <w:t>openssl</w:t>
      </w:r>
      <w:proofErr w:type="spellEnd"/>
      <w:r w:rsidRPr="10EAD749">
        <w:rPr>
          <w:lang w:val="en-US"/>
        </w:rPr>
        <w:t xml:space="preserve"> req -text -</w:t>
      </w:r>
      <w:proofErr w:type="spellStart"/>
      <w:r w:rsidRPr="10EAD749">
        <w:rPr>
          <w:lang w:val="en-US"/>
        </w:rPr>
        <w:t>noout</w:t>
      </w:r>
      <w:proofErr w:type="spellEnd"/>
      <w:r w:rsidRPr="10EAD749">
        <w:rPr>
          <w:lang w:val="en-US"/>
        </w:rPr>
        <w:t xml:space="preserve"> -verify -in </w:t>
      </w:r>
      <w:proofErr w:type="spellStart"/>
      <w:r w:rsidR="00F72619" w:rsidRPr="10EAD749">
        <w:rPr>
          <w:highlight w:val="yellow"/>
          <w:lang w:val="en-US"/>
        </w:rPr>
        <w:t>nomBase</w:t>
      </w:r>
      <w:r w:rsidRPr="10EAD749">
        <w:rPr>
          <w:lang w:val="en-US"/>
        </w:rPr>
        <w:t>.csr</w:t>
      </w:r>
      <w:proofErr w:type="spellEnd"/>
    </w:p>
    <w:p w14:paraId="7D7FB2B9" w14:textId="77777777" w:rsidR="00204AB3" w:rsidRPr="00204AB3" w:rsidRDefault="00204AB3" w:rsidP="005D3F0E">
      <w:pPr>
        <w:pStyle w:val="Corpsdetexte"/>
      </w:pPr>
      <w:r w:rsidRPr="00204AB3">
        <w:t>Y repérer le sujet d</w:t>
      </w:r>
      <w:r>
        <w:t>e la demande.</w:t>
      </w:r>
    </w:p>
    <w:p w14:paraId="26F868E2" w14:textId="77777777" w:rsidR="002849C8" w:rsidRDefault="002849C8">
      <w:pPr>
        <w:pStyle w:val="Titre3"/>
      </w:pPr>
      <w:r>
        <w:t>La signature du certificat serveur par le CA (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Autority</w:t>
      </w:r>
      <w:proofErr w:type="spellEnd"/>
      <w:r>
        <w:t>)</w:t>
      </w:r>
    </w:p>
    <w:p w14:paraId="28DDE586" w14:textId="0F112B29" w:rsidR="002849C8" w:rsidRDefault="00204AB3">
      <w:pPr>
        <w:pStyle w:val="Corpsdetexte"/>
      </w:pPr>
      <w:r>
        <w:t xml:space="preserve">Dans un second temps, l'autorité de certification va produire le certificat demandé. </w:t>
      </w:r>
    </w:p>
    <w:p w14:paraId="22DC5B61" w14:textId="1685EFED" w:rsidR="002849C8" w:rsidRDefault="00204AB3" w:rsidP="660618B2">
      <w:pPr>
        <w:pStyle w:val="Corpsdetexte"/>
        <w:rPr>
          <w:b/>
          <w:bCs/>
        </w:rPr>
      </w:pPr>
      <w:r w:rsidRPr="660618B2">
        <w:rPr>
          <w:b/>
          <w:bCs/>
        </w:rPr>
        <w:t>Allez sur le poste du professeur pour voir la signature du certificat</w:t>
      </w:r>
      <w:r w:rsidR="0080002F">
        <w:rPr>
          <w:b/>
          <w:bCs/>
        </w:rPr>
        <w:t xml:space="preserve">, puis récupérez </w:t>
      </w:r>
      <w:r w:rsidR="00960577">
        <w:rPr>
          <w:b/>
          <w:bCs/>
        </w:rPr>
        <w:t xml:space="preserve">votre certificat dans le répertoire </w:t>
      </w:r>
      <w:r w:rsidR="00960577" w:rsidRPr="660618B2">
        <w:rPr>
          <w:b/>
          <w:bCs/>
        </w:rPr>
        <w:t>B3/</w:t>
      </w:r>
      <w:r w:rsidR="00960577">
        <w:rPr>
          <w:b/>
          <w:bCs/>
        </w:rPr>
        <w:t>Chiffrement/</w:t>
      </w:r>
      <w:r w:rsidR="00DD66B6" w:rsidRPr="660618B2">
        <w:rPr>
          <w:b/>
          <w:bCs/>
        </w:rPr>
        <w:t xml:space="preserve">Certificats </w:t>
      </w:r>
      <w:r w:rsidR="00DD66B6">
        <w:rPr>
          <w:b/>
          <w:bCs/>
        </w:rPr>
        <w:t>/</w:t>
      </w:r>
      <w:r w:rsidR="00960577" w:rsidRPr="660618B2">
        <w:rPr>
          <w:b/>
          <w:bCs/>
        </w:rPr>
        <w:t>&lt;option&gt;</w:t>
      </w:r>
      <w:r w:rsidR="006B547C">
        <w:rPr>
          <w:b/>
          <w:bCs/>
        </w:rPr>
        <w:t xml:space="preserve"> de l'espace d'échange de classe.</w:t>
      </w:r>
    </w:p>
    <w:p w14:paraId="7AAA5155" w14:textId="2830C745" w:rsidR="002849C8" w:rsidRDefault="002849C8">
      <w:pPr>
        <w:pStyle w:val="Corpsdetexte"/>
      </w:pPr>
      <w:r>
        <w:t xml:space="preserve">La commande qui </w:t>
      </w:r>
      <w:r w:rsidR="00403F3F">
        <w:t xml:space="preserve">va </w:t>
      </w:r>
      <w:r w:rsidR="00204AB3">
        <w:t>répondre à</w:t>
      </w:r>
      <w:r>
        <w:t xml:space="preserve"> la </w:t>
      </w:r>
      <w:r w:rsidR="00B4756D">
        <w:t>signature</w:t>
      </w:r>
      <w:r>
        <w:t xml:space="preserve"> de certificat est la suivante :</w:t>
      </w:r>
    </w:p>
    <w:p w14:paraId="1321226D" w14:textId="3DDA6656" w:rsidR="008272F9" w:rsidRDefault="008272F9" w:rsidP="008272F9">
      <w:pPr>
        <w:pStyle w:val="syntaxeCommande"/>
        <w:rPr>
          <w:lang w:val="en-US"/>
        </w:rPr>
      </w:pPr>
      <w:proofErr w:type="spellStart"/>
      <w:r w:rsidRPr="660618B2">
        <w:rPr>
          <w:lang w:val="en-US"/>
        </w:rPr>
        <w:t>openssl</w:t>
      </w:r>
      <w:proofErr w:type="spellEnd"/>
      <w:r w:rsidRPr="660618B2">
        <w:rPr>
          <w:lang w:val="en-US"/>
        </w:rPr>
        <w:t xml:space="preserve"> x509 -req -in </w:t>
      </w:r>
      <w:proofErr w:type="spellStart"/>
      <w:r w:rsidR="00F72619" w:rsidRPr="00256743">
        <w:rPr>
          <w:highlight w:val="yellow"/>
          <w:lang w:val="en-US"/>
        </w:rPr>
        <w:t>nomBase</w:t>
      </w:r>
      <w:r w:rsidRPr="660618B2">
        <w:rPr>
          <w:lang w:val="en-US"/>
        </w:rPr>
        <w:t>.csr</w:t>
      </w:r>
      <w:proofErr w:type="spellEnd"/>
      <w:r w:rsidRPr="660618B2">
        <w:rPr>
          <w:lang w:val="en-US"/>
        </w:rPr>
        <w:t xml:space="preserve"> -out </w:t>
      </w:r>
      <w:r w:rsidR="00F72619" w:rsidRPr="00256743">
        <w:rPr>
          <w:highlight w:val="yellow"/>
          <w:lang w:val="en-US"/>
        </w:rPr>
        <w:t>nomBase</w:t>
      </w:r>
      <w:r w:rsidRPr="660618B2">
        <w:rPr>
          <w:lang w:val="en-US"/>
        </w:rPr>
        <w:t xml:space="preserve">.crt </w:t>
      </w:r>
    </w:p>
    <w:p w14:paraId="202069C6" w14:textId="07A28626" w:rsidR="008272F9" w:rsidRDefault="008272F9" w:rsidP="008272F9">
      <w:pPr>
        <w:pStyle w:val="syntaxeCommande"/>
        <w:rPr>
          <w:lang w:val="en-US"/>
        </w:rPr>
      </w:pPr>
      <w:r>
        <w:rPr>
          <w:lang w:val="en-US"/>
        </w:rPr>
        <w:t>-CA ca</w:t>
      </w:r>
      <w:r w:rsidR="00791621">
        <w:rPr>
          <w:lang w:val="en-US"/>
        </w:rPr>
        <w:t>siovhb</w:t>
      </w:r>
      <w:r>
        <w:rPr>
          <w:lang w:val="en-US"/>
        </w:rPr>
        <w:t>.crt -</w:t>
      </w:r>
      <w:proofErr w:type="spellStart"/>
      <w:r>
        <w:rPr>
          <w:lang w:val="en-US"/>
        </w:rPr>
        <w:t>CAkey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casiovhb.key</w:t>
      </w:r>
      <w:proofErr w:type="spellEnd"/>
      <w:r>
        <w:rPr>
          <w:lang w:val="en-US"/>
        </w:rPr>
        <w:t xml:space="preserve"> </w:t>
      </w:r>
    </w:p>
    <w:p w14:paraId="2F1E9680" w14:textId="0101274B" w:rsidR="008272F9" w:rsidRDefault="008272F9" w:rsidP="008272F9">
      <w:pPr>
        <w:pStyle w:val="syntaxeCommande"/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CAcreateserial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CAserial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casiovhb.srl</w:t>
      </w:r>
      <w:proofErr w:type="spellEnd"/>
      <w:r>
        <w:rPr>
          <w:lang w:val="en-US"/>
        </w:rPr>
        <w:t xml:space="preserve"> </w:t>
      </w:r>
    </w:p>
    <w:p w14:paraId="1F213096" w14:textId="43807076" w:rsidR="008272F9" w:rsidRDefault="008272F9" w:rsidP="008272F9">
      <w:pPr>
        <w:pStyle w:val="syntaxeCommande"/>
        <w:rPr>
          <w:lang w:val="en-US"/>
        </w:rPr>
      </w:pPr>
      <w:r>
        <w:rPr>
          <w:lang w:val="en-US"/>
        </w:rPr>
        <w:t>–sha256</w:t>
      </w:r>
    </w:p>
    <w:p w14:paraId="31672F0B" w14:textId="5F39A3DE" w:rsidR="008272F9" w:rsidRPr="001A47F2" w:rsidRDefault="008272F9" w:rsidP="008272F9">
      <w:pPr>
        <w:pStyle w:val="syntaxeCommande"/>
        <w:rPr>
          <w:lang w:val="en-GB"/>
        </w:rPr>
      </w:pPr>
      <w:r w:rsidRPr="001A47F2">
        <w:rPr>
          <w:lang w:val="en-GB"/>
        </w:rPr>
        <w:t xml:space="preserve">-days </w:t>
      </w:r>
      <w:r w:rsidR="00C215EF">
        <w:rPr>
          <w:lang w:val="en-GB"/>
        </w:rPr>
        <w:t>95</w:t>
      </w:r>
    </w:p>
    <w:p w14:paraId="5A7A64E6" w14:textId="6EA498AA" w:rsidR="00A10479" w:rsidRPr="008272F9" w:rsidRDefault="00A10479" w:rsidP="008272F9">
      <w:pPr>
        <w:pStyle w:val="syntaxeCommande"/>
      </w:pPr>
      <w:r>
        <w:t>-</w:t>
      </w:r>
      <w:proofErr w:type="spellStart"/>
      <w:r>
        <w:t>extfile</w:t>
      </w:r>
      <w:proofErr w:type="spellEnd"/>
      <w:r>
        <w:t xml:space="preserve"> extcrt.txt</w:t>
      </w:r>
    </w:p>
    <w:p w14:paraId="3E9A206F" w14:textId="02D1BA71" w:rsidR="002849C8" w:rsidRDefault="008272F9" w:rsidP="00740121">
      <w:pPr>
        <w:pStyle w:val="Corpsdetexte"/>
        <w:spacing w:before="120"/>
      </w:pPr>
      <w:r>
        <w:t>Repérez le certificat de l'autorité de certification, ainsi que sa clé privée</w:t>
      </w:r>
      <w:r w:rsidR="002849C8">
        <w:t>.</w:t>
      </w:r>
    </w:p>
    <w:p w14:paraId="2B311052" w14:textId="4B25F1C4" w:rsidR="00453E5A" w:rsidRPr="00453E5A" w:rsidRDefault="00453E5A" w:rsidP="00453E5A">
      <w:pPr>
        <w:tabs>
          <w:tab w:val="right" w:leader="dot" w:pos="9550"/>
        </w:tabs>
        <w:rPr>
          <w:rFonts w:eastAsia="CMR10" w:cs="CMR10"/>
          <w:sz w:val="24"/>
        </w:rPr>
      </w:pPr>
      <w:r>
        <w:rPr>
          <w:rFonts w:eastAsia="CMR10" w:cs="CMR10"/>
          <w:sz w:val="24"/>
        </w:rPr>
        <w:tab/>
      </w:r>
    </w:p>
    <w:p w14:paraId="42EA4576" w14:textId="4E7F4EED" w:rsidR="008272F9" w:rsidRDefault="008272F9" w:rsidP="00453E5A">
      <w:pPr>
        <w:pStyle w:val="Corpsdetexte"/>
      </w:pPr>
      <w:r>
        <w:t xml:space="preserve">L'option </w:t>
      </w:r>
      <w:proofErr w:type="spellStart"/>
      <w:r>
        <w:t>CAcreateserial</w:t>
      </w:r>
      <w:proofErr w:type="spellEnd"/>
      <w:r>
        <w:t xml:space="preserve"> n'est nécessaire que la première fois. Le fichier </w:t>
      </w:r>
      <w:proofErr w:type="spellStart"/>
      <w:r>
        <w:t>casiovhb.srl</w:t>
      </w:r>
      <w:proofErr w:type="spellEnd"/>
      <w:r>
        <w:t xml:space="preserve"> contient le numéro de série du dernier certificat signé par l'autorité de certification. Il permet de connaître le nombre de certificats créés par l'autorité de certification.</w:t>
      </w:r>
      <w:r w:rsidR="00A10479">
        <w:t xml:space="preserve"> Bien que la demande de certificat intègre </w:t>
      </w:r>
      <w:r w:rsidR="00ED2C40">
        <w:t xml:space="preserve">déjà </w:t>
      </w:r>
      <w:r w:rsidR="00A10479">
        <w:t>les noms alternatifs du sujet, un fichier contenant uniquement les noms alternatifs du sujet du certificat doit être à nouveau fourni</w:t>
      </w:r>
      <w:r w:rsidR="00ED2C40">
        <w:t xml:space="preserve"> dans la commande de signature du certificat</w:t>
      </w:r>
      <w:r w:rsidR="00A10479">
        <w:t>.</w:t>
      </w:r>
    </w:p>
    <w:p w14:paraId="39DB0D54" w14:textId="77777777" w:rsidR="002849C8" w:rsidRDefault="00FD4884">
      <w:pPr>
        <w:pStyle w:val="Corpsdetexte"/>
      </w:pPr>
      <w:r>
        <w:t>Expliquez l</w:t>
      </w:r>
      <w:r w:rsidR="00621C31">
        <w:t>es options suivantes</w:t>
      </w:r>
      <w:r w:rsidR="002849C8">
        <w:t xml:space="preserve"> de la commande :</w:t>
      </w:r>
      <w:r w:rsidR="00621C31">
        <w:t xml:space="preserve"> -in, -out</w:t>
      </w:r>
    </w:p>
    <w:p w14:paraId="239B228A" w14:textId="77777777" w:rsidR="002849C8" w:rsidRDefault="002849C8">
      <w:pPr>
        <w:tabs>
          <w:tab w:val="right" w:leader="dot" w:pos="9550"/>
        </w:tabs>
        <w:rPr>
          <w:rFonts w:eastAsia="CMR10" w:cs="CMR10"/>
          <w:sz w:val="24"/>
        </w:rPr>
      </w:pPr>
      <w:r>
        <w:rPr>
          <w:rFonts w:eastAsia="CMR10" w:cs="CMR10"/>
          <w:sz w:val="24"/>
        </w:rPr>
        <w:tab/>
      </w:r>
    </w:p>
    <w:p w14:paraId="1188C581" w14:textId="77777777" w:rsidR="002849C8" w:rsidRDefault="002849C8">
      <w:pPr>
        <w:tabs>
          <w:tab w:val="right" w:leader="dot" w:pos="9550"/>
        </w:tabs>
        <w:rPr>
          <w:rFonts w:eastAsia="CMR10" w:cs="CMR10"/>
          <w:sz w:val="24"/>
        </w:rPr>
      </w:pPr>
      <w:r>
        <w:rPr>
          <w:rFonts w:eastAsia="CMR10" w:cs="CMR10"/>
          <w:sz w:val="24"/>
        </w:rPr>
        <w:tab/>
      </w:r>
    </w:p>
    <w:p w14:paraId="470D9046" w14:textId="09411BC2" w:rsidR="00FD4884" w:rsidRPr="00453E5A" w:rsidRDefault="00453E5A" w:rsidP="00453E5A">
      <w:pPr>
        <w:pStyle w:val="Corpsdetexte"/>
      </w:pPr>
      <w:r>
        <w:t>Prévoir</w:t>
      </w:r>
      <w:r w:rsidRPr="00453E5A">
        <w:t xml:space="preserve"> la période de validité du certificat.</w:t>
      </w:r>
    </w:p>
    <w:p w14:paraId="3E622703" w14:textId="18DC674E" w:rsidR="0086232D" w:rsidRPr="000B29A0" w:rsidRDefault="0086232D" w:rsidP="000B29A0">
      <w:pPr>
        <w:tabs>
          <w:tab w:val="right" w:leader="dot" w:pos="9550"/>
        </w:tabs>
        <w:rPr>
          <w:rFonts w:eastAsia="CMR10" w:cs="CMR10"/>
          <w:sz w:val="24"/>
        </w:rPr>
      </w:pPr>
      <w:r>
        <w:rPr>
          <w:rFonts w:eastAsia="CMR10" w:cs="CMR10"/>
          <w:sz w:val="24"/>
        </w:rPr>
        <w:tab/>
      </w:r>
    </w:p>
    <w:p w14:paraId="6E649FEC" w14:textId="4FD74336" w:rsidR="00FD4884" w:rsidRPr="00FD4884" w:rsidRDefault="00FD4884" w:rsidP="00FD4884">
      <w:pPr>
        <w:pStyle w:val="Corpsdetexte"/>
      </w:pPr>
      <w:r>
        <w:t>Le certificat signé est le fichier "</w:t>
      </w:r>
      <w:r w:rsidR="002C70F0" w:rsidRPr="00256743">
        <w:rPr>
          <w:highlight w:val="yellow"/>
        </w:rPr>
        <w:t>nomBase</w:t>
      </w:r>
      <w:r>
        <w:t>.crt". La sortie de la commande attendue est la suivante :</w:t>
      </w:r>
    </w:p>
    <w:p w14:paraId="2558206A" w14:textId="323FEE57" w:rsidR="00817F9C" w:rsidRDefault="00300946" w:rsidP="00817F9C">
      <w:pPr>
        <w:pStyle w:val="Corpsdetexte"/>
        <w:rPr>
          <w:noProof/>
        </w:rPr>
      </w:pPr>
      <w:r w:rsidRPr="00E64918">
        <w:rPr>
          <w:noProof/>
        </w:rPr>
        <w:drawing>
          <wp:inline distT="0" distB="0" distL="0" distR="0" wp14:anchorId="7B0E3376" wp14:editId="056C9940">
            <wp:extent cx="4549140" cy="784860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049C4" w14:textId="295D3A90" w:rsidR="002849C8" w:rsidRPr="00190322" w:rsidRDefault="002849C8">
      <w:pPr>
        <w:pStyle w:val="Corpsdetexte"/>
        <w:rPr>
          <w:rFonts w:ascii="Consolas" w:hAnsi="Consolas" w:cs="Consolas"/>
        </w:rPr>
      </w:pPr>
      <w:r>
        <w:t>Vous avez maintenant un certificat pour votre ser</w:t>
      </w:r>
      <w:r w:rsidR="00AC762D">
        <w:t xml:space="preserve">veur se nommant </w:t>
      </w:r>
      <w:r w:rsidR="002C70F0">
        <w:t>nomBase</w:t>
      </w:r>
      <w:r>
        <w:t>.crt. Vous pouvez le visualiser en mode texte par la commande suivante :</w:t>
      </w:r>
    </w:p>
    <w:p w14:paraId="777AB413" w14:textId="7E85841C" w:rsidR="002849C8" w:rsidRDefault="002849C8">
      <w:pPr>
        <w:pStyle w:val="Corpsdetexte"/>
        <w:rPr>
          <w:rFonts w:ascii="Consolas" w:hAnsi="Consolas" w:cs="Consolas"/>
          <w:lang w:val="en-US"/>
        </w:rPr>
      </w:pPr>
      <w:proofErr w:type="spellStart"/>
      <w:r w:rsidRPr="1F689DEE">
        <w:rPr>
          <w:rFonts w:ascii="Consolas" w:hAnsi="Consolas" w:cs="Consolas"/>
          <w:lang w:val="en-US"/>
        </w:rPr>
        <w:t>o</w:t>
      </w:r>
      <w:r w:rsidR="00BB236B" w:rsidRPr="1F689DEE">
        <w:rPr>
          <w:rFonts w:ascii="Consolas" w:hAnsi="Consolas" w:cs="Consolas"/>
          <w:lang w:val="en-US"/>
        </w:rPr>
        <w:t>penssl</w:t>
      </w:r>
      <w:proofErr w:type="spellEnd"/>
      <w:r w:rsidR="00BB236B" w:rsidRPr="1F689DEE">
        <w:rPr>
          <w:rFonts w:ascii="Consolas" w:hAnsi="Consolas" w:cs="Consolas"/>
          <w:lang w:val="en-US"/>
        </w:rPr>
        <w:t xml:space="preserve"> x509 -in </w:t>
      </w:r>
      <w:r w:rsidR="002C70F0" w:rsidRPr="00256743">
        <w:rPr>
          <w:rFonts w:ascii="Consolas" w:hAnsi="Consolas" w:cs="Consolas"/>
          <w:highlight w:val="yellow"/>
          <w:lang w:val="en-US"/>
        </w:rPr>
        <w:t>nomBase</w:t>
      </w:r>
      <w:r w:rsidRPr="1F689DEE">
        <w:rPr>
          <w:rFonts w:ascii="Consolas" w:hAnsi="Consolas" w:cs="Consolas"/>
          <w:lang w:val="en-US"/>
        </w:rPr>
        <w:t>.crt -text</w:t>
      </w:r>
    </w:p>
    <w:p w14:paraId="395B2EDE" w14:textId="03A1070F" w:rsidR="002849C8" w:rsidRDefault="00300946">
      <w:pPr>
        <w:pStyle w:val="Corpsdetexte"/>
        <w:rPr>
          <w:sz w:val="18"/>
          <w:szCs w:val="18"/>
          <w:lang w:val="en-US"/>
        </w:rPr>
      </w:pPr>
      <w:r w:rsidRPr="00E64918">
        <w:rPr>
          <w:noProof/>
        </w:rPr>
        <w:lastRenderedPageBreak/>
        <w:drawing>
          <wp:inline distT="0" distB="0" distL="0" distR="0" wp14:anchorId="66271602" wp14:editId="65FBB022">
            <wp:extent cx="6484620" cy="3794760"/>
            <wp:effectExtent l="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DF20" w14:textId="77777777" w:rsidR="00FD4884" w:rsidRDefault="00FD4884">
      <w:pPr>
        <w:pStyle w:val="Corpsdetexte"/>
      </w:pPr>
      <w:r>
        <w:t>Repérer les éléments suivants dans le certificat :</w:t>
      </w:r>
    </w:p>
    <w:p w14:paraId="0079BEB9" w14:textId="77777777" w:rsidR="00FD4884" w:rsidRDefault="00FD4884" w:rsidP="00FD4884">
      <w:pPr>
        <w:pStyle w:val="Corpsdetexte"/>
        <w:numPr>
          <w:ilvl w:val="0"/>
          <w:numId w:val="5"/>
        </w:numPr>
      </w:pPr>
      <w:proofErr w:type="gramStart"/>
      <w:r>
        <w:t>nom</w:t>
      </w:r>
      <w:proofErr w:type="gramEnd"/>
      <w:r>
        <w:t xml:space="preserve"> de l'autorité de certification émettrice du certificat,</w:t>
      </w:r>
    </w:p>
    <w:p w14:paraId="5996687E" w14:textId="77777777" w:rsidR="00621C31" w:rsidRDefault="00621C31" w:rsidP="00FD4884">
      <w:pPr>
        <w:pStyle w:val="Corpsdetexte"/>
        <w:numPr>
          <w:ilvl w:val="0"/>
          <w:numId w:val="5"/>
        </w:numPr>
      </w:pPr>
      <w:proofErr w:type="gramStart"/>
      <w:r>
        <w:t>fonction</w:t>
      </w:r>
      <w:proofErr w:type="gramEnd"/>
      <w:r>
        <w:t xml:space="preserve"> de hachage </w:t>
      </w:r>
      <w:r w:rsidR="00FD4884">
        <w:t>utilisée</w:t>
      </w:r>
      <w:r>
        <w:t xml:space="preserve"> dans la signature de l'autorité de certification</w:t>
      </w:r>
      <w:r w:rsidR="00FD4884">
        <w:t>,</w:t>
      </w:r>
    </w:p>
    <w:p w14:paraId="7A3386D5" w14:textId="77777777" w:rsidR="00FD4884" w:rsidRDefault="00FD4884" w:rsidP="00FD4884">
      <w:pPr>
        <w:pStyle w:val="Corpsdetexte"/>
        <w:numPr>
          <w:ilvl w:val="0"/>
          <w:numId w:val="5"/>
        </w:numPr>
      </w:pPr>
      <w:proofErr w:type="gramStart"/>
      <w:r>
        <w:t>durée</w:t>
      </w:r>
      <w:proofErr w:type="gramEnd"/>
      <w:r>
        <w:t xml:space="preserve"> de validité du certificat</w:t>
      </w:r>
    </w:p>
    <w:p w14:paraId="25C8959D" w14:textId="51A985C1" w:rsidR="002849C8" w:rsidRDefault="002849C8">
      <w:pPr>
        <w:pStyle w:val="Corpsdetexte"/>
      </w:pPr>
      <w:r>
        <w:t xml:space="preserve">Il faut maintenant </w:t>
      </w:r>
      <w:r w:rsidRPr="4FECD470">
        <w:rPr>
          <w:rStyle w:val="lev"/>
        </w:rPr>
        <w:t>installer le certificat de l'autorité interne de certification sur chaque navigateur client</w:t>
      </w:r>
      <w:r>
        <w:t>. Ce certificat a été déposé sous le répertoire chiffrement/</w:t>
      </w:r>
      <w:proofErr w:type="spellStart"/>
      <w:r>
        <w:t>ca</w:t>
      </w:r>
      <w:r w:rsidR="764B5F70">
        <w:t>siovhb</w:t>
      </w:r>
      <w:proofErr w:type="spellEnd"/>
      <w:r>
        <w:t xml:space="preserve"> et se nomme casio</w:t>
      </w:r>
      <w:r w:rsidR="00FD4884">
        <w:t>vhb</w:t>
      </w:r>
      <w:r>
        <w:t>.crt. C'est ce dernier qui va valider le certificat reçu par le client lors de la requête https://.</w:t>
      </w:r>
    </w:p>
    <w:p w14:paraId="1B2061CF" w14:textId="71348DA2" w:rsidR="002849C8" w:rsidRDefault="0086232D">
      <w:pPr>
        <w:pStyle w:val="Titre3"/>
      </w:pPr>
      <w:bookmarkStart w:id="2" w:name="https-cert_instal"/>
      <w:bookmarkEnd w:id="2"/>
      <w:r>
        <w:br w:type="page"/>
      </w:r>
      <w:r w:rsidR="002849C8">
        <w:lastRenderedPageBreak/>
        <w:t>Installation du certificat d'autorité de certification</w:t>
      </w:r>
    </w:p>
    <w:p w14:paraId="4454F766" w14:textId="35073629" w:rsidR="00CF4F56" w:rsidRDefault="00CF4F56">
      <w:pPr>
        <w:pStyle w:val="Corpsdetexte"/>
        <w:tabs>
          <w:tab w:val="right" w:leader="dot" w:pos="10205"/>
        </w:tabs>
      </w:pPr>
      <w:r>
        <w:t>Le certificat d'autorité de certification doit être installé dans le magasin de certificats du système d'exploitation Windows 1</w:t>
      </w:r>
      <w:r w:rsidR="001375A4">
        <w:t>1</w:t>
      </w:r>
      <w:r>
        <w:t>.</w:t>
      </w:r>
      <w:r w:rsidR="00AC5A79">
        <w:t xml:space="preserve"> Il sera alors accessible par les navigateurs et constituera une nouvelle autorité de confiance pour les certificats de sites web reçus par les navigateurs.</w:t>
      </w:r>
    </w:p>
    <w:p w14:paraId="0AA3DC8C" w14:textId="77777777" w:rsidR="00CF4F56" w:rsidRDefault="00CF4F56">
      <w:pPr>
        <w:pStyle w:val="Corpsdetexte"/>
        <w:tabs>
          <w:tab w:val="right" w:leader="dot" w:pos="10205"/>
        </w:tabs>
      </w:pPr>
      <w:r>
        <w:t xml:space="preserve">Changez d'utilisateur en tant que compte </w:t>
      </w:r>
      <w:proofErr w:type="spellStart"/>
      <w:r>
        <w:t>install</w:t>
      </w:r>
      <w:proofErr w:type="spellEnd"/>
      <w:r>
        <w:t xml:space="preserve"> et lancez la console mmc.</w:t>
      </w:r>
    </w:p>
    <w:p w14:paraId="370FA8E1" w14:textId="77777777" w:rsidR="00CF4F56" w:rsidRDefault="00CF4F56" w:rsidP="1F689DEE">
      <w:pPr>
        <w:rPr>
          <w:rStyle w:val="MachinecrireHTML"/>
          <w:rFonts w:asciiTheme="minorHAnsi" w:eastAsiaTheme="minorEastAsia" w:hAnsiTheme="minorHAnsi" w:cstheme="minorBidi"/>
          <w:color w:val="000000"/>
          <w:sz w:val="22"/>
          <w:szCs w:val="22"/>
          <w:shd w:val="clear" w:color="auto" w:fill="FFFFFF"/>
        </w:rPr>
      </w:pPr>
      <w:r w:rsidRPr="1F689DEE">
        <w:rPr>
          <w:rFonts w:asciiTheme="minorHAnsi" w:eastAsiaTheme="minorEastAsia" w:hAnsiTheme="minorHAnsi" w:cstheme="minorBidi"/>
          <w:szCs w:val="22"/>
          <w:shd w:val="clear" w:color="auto" w:fill="FFFFFF"/>
        </w:rPr>
        <w:t>Choisissez “</w:t>
      </w:r>
      <w:r w:rsidRPr="1F689DEE">
        <w:rPr>
          <w:rStyle w:val="MachinecrireHTML"/>
          <w:rFonts w:asciiTheme="minorHAnsi" w:eastAsiaTheme="minorEastAsia" w:hAnsiTheme="minorHAnsi" w:cstheme="minorBidi"/>
          <w:color w:val="000000"/>
          <w:sz w:val="22"/>
          <w:szCs w:val="22"/>
          <w:shd w:val="clear" w:color="auto" w:fill="FFFFFF"/>
        </w:rPr>
        <w:t>Ajouter</w:t>
      </w:r>
      <w:r w:rsidRPr="1F689DEE">
        <w:rPr>
          <w:rFonts w:asciiTheme="minorHAnsi" w:eastAsiaTheme="minorEastAsia" w:hAnsiTheme="minorHAnsi" w:cstheme="minorBidi"/>
          <w:szCs w:val="22"/>
          <w:shd w:val="clear" w:color="auto" w:fill="FFFFFF"/>
        </w:rPr>
        <w:t> ou </w:t>
      </w:r>
      <w:r w:rsidRPr="1F689DEE">
        <w:rPr>
          <w:rStyle w:val="MachinecrireHTML"/>
          <w:rFonts w:asciiTheme="minorHAnsi" w:eastAsiaTheme="minorEastAsia" w:hAnsiTheme="minorHAnsi" w:cstheme="minorBidi"/>
          <w:color w:val="000000"/>
          <w:sz w:val="22"/>
          <w:szCs w:val="22"/>
          <w:shd w:val="clear" w:color="auto" w:fill="FFFFFF"/>
        </w:rPr>
        <w:t>Supprimer un composant logiciel enfichable”</w:t>
      </w:r>
      <w:r w:rsidRPr="1F689DEE">
        <w:rPr>
          <w:rFonts w:asciiTheme="minorHAnsi" w:eastAsiaTheme="minorEastAsia" w:hAnsiTheme="minorHAnsi" w:cstheme="minorBidi"/>
          <w:szCs w:val="22"/>
          <w:shd w:val="clear" w:color="auto" w:fill="FFFFFF"/>
        </w:rPr>
        <w:t>, sélectionnez </w:t>
      </w:r>
      <w:r w:rsidRPr="1F689DEE">
        <w:rPr>
          <w:rStyle w:val="MachinecrireHTML"/>
          <w:rFonts w:asciiTheme="minorHAnsi" w:eastAsiaTheme="minorEastAsia" w:hAnsiTheme="minorHAnsi" w:cstheme="minorBidi"/>
          <w:color w:val="000000"/>
          <w:sz w:val="22"/>
          <w:szCs w:val="22"/>
          <w:shd w:val="clear" w:color="auto" w:fill="FFFFFF"/>
        </w:rPr>
        <w:t>Certificats</w:t>
      </w:r>
      <w:r w:rsidRPr="1F689DEE">
        <w:rPr>
          <w:rFonts w:asciiTheme="minorHAnsi" w:eastAsiaTheme="minorEastAsia" w:hAnsiTheme="minorHAnsi" w:cstheme="minorBidi"/>
          <w:szCs w:val="22"/>
          <w:shd w:val="clear" w:color="auto" w:fill="FFFFFF"/>
        </w:rPr>
        <w:t> dans la liste des </w:t>
      </w:r>
      <w:r w:rsidRPr="1F689DEE">
        <w:rPr>
          <w:rStyle w:val="MachinecrireHTML"/>
          <w:rFonts w:asciiTheme="minorHAnsi" w:eastAsiaTheme="minorEastAsia" w:hAnsiTheme="minorHAnsi" w:cstheme="minorBidi"/>
          <w:color w:val="000000"/>
          <w:sz w:val="22"/>
          <w:szCs w:val="22"/>
          <w:shd w:val="clear" w:color="auto" w:fill="FFFFFF"/>
        </w:rPr>
        <w:t>Composants logiciels enfichables disponibles, puis l’ajouter pour qu’il figure dans la liste des composants sélectionnés.</w:t>
      </w:r>
    </w:p>
    <w:p w14:paraId="713764A4" w14:textId="76C6D78B" w:rsidR="00CF4F56" w:rsidRPr="007E2205" w:rsidRDefault="00CF4F56" w:rsidP="00CF4F56">
      <w:pPr>
        <w:pStyle w:val="Corpsdetexte"/>
        <w:tabs>
          <w:tab w:val="right" w:leader="dot" w:pos="10205"/>
        </w:tabs>
      </w:pPr>
      <w:r>
        <w:t>Choisissez le compte d'ordinateur pour installer le certificat pour tous les utilisateurs du système, puis l’ordinateur local et enfin terminer.</w:t>
      </w:r>
    </w:p>
    <w:p w14:paraId="2981E884" w14:textId="77E9D761" w:rsidR="1F689DEE" w:rsidRDefault="002A00E0" w:rsidP="1F689DEE">
      <w:pPr>
        <w:pStyle w:val="Corpsdetexte"/>
        <w:tabs>
          <w:tab w:val="right" w:leader="dot" w:pos="10205"/>
        </w:tabs>
        <w:rPr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F88FE9" wp14:editId="04C408B6">
                <wp:simplePos x="0" y="0"/>
                <wp:positionH relativeFrom="column">
                  <wp:posOffset>252730</wp:posOffset>
                </wp:positionH>
                <wp:positionV relativeFrom="paragraph">
                  <wp:posOffset>370840</wp:posOffset>
                </wp:positionV>
                <wp:extent cx="2072640" cy="137160"/>
                <wp:effectExtent l="0" t="0" r="22860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10687692">
              <v:rect id="Rectangle 6" style="position:absolute;margin-left:19.9pt;margin-top:29.2pt;width:163.2pt;height:10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1pt" w14:anchorId="2E23A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"/>
            </w:pict>
          </mc:Fallback>
        </mc:AlternateContent>
      </w:r>
      <w:r w:rsidR="1F689DEE">
        <w:rPr>
          <w:noProof/>
        </w:rPr>
        <w:drawing>
          <wp:inline distT="0" distB="0" distL="0" distR="0" wp14:anchorId="4435F777" wp14:editId="1C7FDC67">
            <wp:extent cx="4572000" cy="1276350"/>
            <wp:effectExtent l="0" t="0" r="0" b="0"/>
            <wp:docPr id="541549646" name="Image 541549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D56C" w14:textId="2E81F7BC" w:rsidR="00CF4F56" w:rsidRPr="007E2205" w:rsidRDefault="00CF4F56" w:rsidP="00CF4F56">
      <w:pPr>
        <w:pStyle w:val="Corpsdetexte"/>
        <w:tabs>
          <w:tab w:val="right" w:leader="dot" w:pos="10205"/>
        </w:tabs>
      </w:pPr>
      <w:r>
        <w:t xml:space="preserve">Placez-vous dans la rubrique "Autorités de certification racines de confiance", </w:t>
      </w:r>
      <w:r w:rsidR="002E5E8B">
        <w:t xml:space="preserve">et vérifiez </w:t>
      </w:r>
      <w:r w:rsidR="00A01E1C">
        <w:t>si l’autorité de nom</w:t>
      </w:r>
      <w:r w:rsidR="00557558">
        <w:t xml:space="preserve"> </w:t>
      </w:r>
      <w:r w:rsidR="00312F36">
        <w:t xml:space="preserve">« Section SIO VHB Certification </w:t>
      </w:r>
      <w:proofErr w:type="spellStart"/>
      <w:r w:rsidR="00312F36">
        <w:t>Authority</w:t>
      </w:r>
      <w:proofErr w:type="spellEnd"/>
      <w:proofErr w:type="gramStart"/>
      <w:r w:rsidR="00312F36">
        <w:t> »</w:t>
      </w:r>
      <w:r w:rsidR="00A01E1C">
        <w:t>y</w:t>
      </w:r>
      <w:proofErr w:type="gramEnd"/>
      <w:r w:rsidR="00A01E1C">
        <w:t xml:space="preserve"> est présente. Si </w:t>
      </w:r>
      <w:r w:rsidR="000F2F2C">
        <w:t xml:space="preserve">vous ne l’y trouvez pas, </w:t>
      </w:r>
      <w:r>
        <w:t>par clic droit, sélectionnez Toutes les tâches / Importer et choisir le fichier certificat casiovhb.crt</w:t>
      </w:r>
      <w:r w:rsidR="000E3F28">
        <w:t xml:space="preserve"> à récupérer </w:t>
      </w:r>
      <w:r w:rsidR="00801CFF">
        <w:t>dans les ressources de la classe sous le répertoire</w:t>
      </w:r>
      <w:r w:rsidR="000E3F28">
        <w:t xml:space="preserve"> chiffrement/</w:t>
      </w:r>
      <w:proofErr w:type="spellStart"/>
      <w:r w:rsidR="000E3F28">
        <w:t>casiovhb</w:t>
      </w:r>
      <w:proofErr w:type="spellEnd"/>
      <w:r>
        <w:t>.</w:t>
      </w:r>
    </w:p>
    <w:p w14:paraId="6E347529" w14:textId="4E01A81A" w:rsidR="00CF4F56" w:rsidRPr="007E2205" w:rsidRDefault="00300946" w:rsidP="00CF4F56">
      <w:pPr>
        <w:pStyle w:val="Corpsdetexte"/>
        <w:tabs>
          <w:tab w:val="right" w:leader="dot" w:pos="10205"/>
        </w:tabs>
      </w:pPr>
      <w:r w:rsidRPr="00E446B1">
        <w:rPr>
          <w:noProof/>
        </w:rPr>
        <w:drawing>
          <wp:inline distT="0" distB="0" distL="0" distR="0" wp14:anchorId="2A8B2819" wp14:editId="707B8747">
            <wp:extent cx="4267200" cy="2430780"/>
            <wp:effectExtent l="0" t="0" r="0" b="0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0F48E" w14:textId="0C9AA46E" w:rsidR="00E67FDC" w:rsidRDefault="00E67FDC">
      <w:pPr>
        <w:pStyle w:val="Corpsdetexte"/>
        <w:tabs>
          <w:tab w:val="right" w:leader="dot" w:pos="10205"/>
        </w:tabs>
      </w:pPr>
      <w:r>
        <w:t xml:space="preserve">Lancez le navigateur </w:t>
      </w:r>
      <w:r w:rsidR="00BF0F94">
        <w:t>Chrome ou Edge</w:t>
      </w:r>
      <w:r>
        <w:t xml:space="preserve"> et d</w:t>
      </w:r>
      <w:r w:rsidR="00FD4884">
        <w:t xml:space="preserve">emandez à </w:t>
      </w:r>
      <w:r>
        <w:t>voir la liste des certificats des autorités racines de confiance.</w:t>
      </w:r>
    </w:p>
    <w:p w14:paraId="1822CDD2" w14:textId="355DE229" w:rsidR="002849C8" w:rsidRDefault="00E67FDC">
      <w:pPr>
        <w:pStyle w:val="Corpsdetexte"/>
        <w:tabs>
          <w:tab w:val="right" w:leader="dot" w:pos="10205"/>
        </w:tabs>
      </w:pPr>
      <w:r>
        <w:t xml:space="preserve">Repérez celui du CA de la section </w:t>
      </w:r>
      <w:r w:rsidR="0052570C">
        <w:t xml:space="preserve">SIO VHB Certification </w:t>
      </w:r>
      <w:proofErr w:type="spellStart"/>
      <w:r w:rsidR="0052570C">
        <w:t>Authority</w:t>
      </w:r>
      <w:proofErr w:type="spellEnd"/>
      <w:r>
        <w:t xml:space="preserve"> </w:t>
      </w:r>
      <w:r w:rsidR="002849C8">
        <w:t>:</w:t>
      </w:r>
      <w:r w:rsidR="002849C8">
        <w:tab/>
      </w:r>
      <w:r w:rsidR="002849C8">
        <w:br/>
      </w:r>
      <w:r w:rsidR="002849C8">
        <w:tab/>
      </w:r>
    </w:p>
    <w:p w14:paraId="0A3EA9CA" w14:textId="77777777" w:rsidR="00E67FDC" w:rsidRDefault="00E67FDC">
      <w:pPr>
        <w:pStyle w:val="Corpsdetexte"/>
      </w:pPr>
      <w:r>
        <w:t>Faire de même sur un autre navigateur de votre choix.</w:t>
      </w:r>
    </w:p>
    <w:p w14:paraId="21045C36" w14:textId="77777777" w:rsidR="002849C8" w:rsidRDefault="002849C8">
      <w:pPr>
        <w:pStyle w:val="Corpsdetexte"/>
      </w:pPr>
      <w:r>
        <w:t>Il ne reste plus maintenant qu'à configurer apache2.</w:t>
      </w:r>
    </w:p>
    <w:p w14:paraId="5FBF3F68" w14:textId="07F88F92" w:rsidR="1F689DEE" w:rsidRDefault="1F689DEE">
      <w:r>
        <w:br w:type="page"/>
      </w:r>
    </w:p>
    <w:p w14:paraId="3F525570" w14:textId="77777777" w:rsidR="002849C8" w:rsidRDefault="002849C8">
      <w:pPr>
        <w:pStyle w:val="Titre2"/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</w:pPr>
      <w:bookmarkStart w:id="3" w:name="https-tp-apache"/>
      <w:bookmarkEnd w:id="3"/>
      <w:r>
        <w:lastRenderedPageBreak/>
        <w:t>Etape 2 : Configuration d'Apache2</w:t>
      </w:r>
    </w:p>
    <w:p w14:paraId="54A49103" w14:textId="77777777" w:rsidR="002849C8" w:rsidRDefault="002849C8">
      <w:pPr>
        <w:pStyle w:val="Titre3"/>
      </w:pPr>
      <w:bookmarkStart w:id="4" w:name="https-tp-apache-actmod"/>
      <w:bookmarkEnd w:id="4"/>
      <w:r>
        <w:t xml:space="preserve">Activation du module </w:t>
      </w:r>
      <w:proofErr w:type="spellStart"/>
      <w:r>
        <w:t>ssl</w:t>
      </w:r>
      <w:proofErr w:type="spellEnd"/>
    </w:p>
    <w:p w14:paraId="485C0C70" w14:textId="77777777" w:rsidR="002849C8" w:rsidRPr="00190322" w:rsidRDefault="002849C8">
      <w:pPr>
        <w:pStyle w:val="Corpsdetexte"/>
      </w:pPr>
      <w:r>
        <w:t xml:space="preserve">Il est nécessaire dans un premier temps d'activer le module </w:t>
      </w:r>
      <w:proofErr w:type="spellStart"/>
      <w:r>
        <w:t>ssl</w:t>
      </w:r>
      <w:proofErr w:type="spellEnd"/>
      <w:r>
        <w:t xml:space="preserve"> :</w:t>
      </w:r>
    </w:p>
    <w:p w14:paraId="0E55F131" w14:textId="77777777" w:rsidR="002849C8" w:rsidRDefault="002849C8" w:rsidP="10EAD749">
      <w:pPr>
        <w:pStyle w:val="Texteprformat"/>
        <w:rPr>
          <w:lang w:val="en-US"/>
        </w:rPr>
      </w:pPr>
      <w:r w:rsidRPr="10EAD749">
        <w:rPr>
          <w:lang w:val="en-US"/>
        </w:rPr>
        <w:t xml:space="preserve">a2enmod </w:t>
      </w:r>
      <w:proofErr w:type="spellStart"/>
      <w:r w:rsidRPr="10EAD749">
        <w:rPr>
          <w:lang w:val="en-US"/>
        </w:rPr>
        <w:t>ssl</w:t>
      </w:r>
      <w:proofErr w:type="spellEnd"/>
    </w:p>
    <w:p w14:paraId="1212A9BD" w14:textId="6B2F846C" w:rsidR="002849C8" w:rsidRPr="00190322" w:rsidRDefault="002849C8">
      <w:pPr>
        <w:pStyle w:val="Texteprformat"/>
        <w:spacing w:after="283"/>
        <w:rPr>
          <w:lang w:val="en-US"/>
        </w:rPr>
      </w:pPr>
      <w:r>
        <w:rPr>
          <w:lang w:val="en"/>
        </w:rPr>
        <w:t xml:space="preserve">Enabling module </w:t>
      </w:r>
      <w:proofErr w:type="spellStart"/>
      <w:r>
        <w:rPr>
          <w:lang w:val="en"/>
        </w:rPr>
        <w:t>ssl</w:t>
      </w:r>
      <w:proofErr w:type="spellEnd"/>
      <w:r>
        <w:rPr>
          <w:lang w:val="en"/>
        </w:rPr>
        <w:t>. To activate the new configuration, you need to run:</w:t>
      </w:r>
      <w:r>
        <w:rPr>
          <w:lang w:val="en"/>
        </w:rPr>
        <w:br/>
      </w:r>
      <w:r>
        <w:rPr>
          <w:lang w:val="en"/>
        </w:rPr>
        <w:tab/>
        <w:t>service apache2 restart</w:t>
      </w:r>
    </w:p>
    <w:p w14:paraId="71066F54" w14:textId="18BDF5ED" w:rsidR="002849C8" w:rsidRDefault="002849C8">
      <w:pPr>
        <w:pStyle w:val="Corpsdetexte"/>
      </w:pPr>
      <w:r>
        <w:t xml:space="preserve">Comme on vous le demande, </w:t>
      </w:r>
      <w:r w:rsidR="00B154C4">
        <w:t>relancez le service apache2</w:t>
      </w:r>
      <w:r>
        <w:t>.</w:t>
      </w:r>
    </w:p>
    <w:p w14:paraId="3990F661" w14:textId="72EDE57C" w:rsidR="002849C8" w:rsidRDefault="00C72FAB" w:rsidP="00362BD8">
      <w:pPr>
        <w:pStyle w:val="Corpsdetexte"/>
      </w:pPr>
      <w:r>
        <w:t xml:space="preserve">Via le résultat de </w:t>
      </w:r>
      <w:r w:rsidR="00362BD8">
        <w:t>l</w:t>
      </w:r>
      <w:r w:rsidR="002849C8">
        <w:t>a commande ls /</w:t>
      </w:r>
      <w:proofErr w:type="spellStart"/>
      <w:r w:rsidR="002849C8">
        <w:t>etc</w:t>
      </w:r>
      <w:proofErr w:type="spellEnd"/>
      <w:r w:rsidR="002849C8">
        <w:t>/apache2/mods-</w:t>
      </w:r>
      <w:proofErr w:type="spellStart"/>
      <w:r w:rsidR="002849C8">
        <w:t>enabled</w:t>
      </w:r>
      <w:proofErr w:type="spellEnd"/>
      <w:r w:rsidR="002849C8">
        <w:t>/</w:t>
      </w:r>
      <w:r>
        <w:t>, vérifiez l</w:t>
      </w:r>
      <w:r w:rsidR="00362BD8">
        <w:t xml:space="preserve">a présence des fichiers </w:t>
      </w:r>
      <w:proofErr w:type="spellStart"/>
      <w:r w:rsidR="00362BD8">
        <w:t>ssl.conf</w:t>
      </w:r>
      <w:proofErr w:type="spellEnd"/>
      <w:r w:rsidR="00362BD8">
        <w:t xml:space="preserve"> et </w:t>
      </w:r>
      <w:proofErr w:type="spellStart"/>
      <w:proofErr w:type="gramStart"/>
      <w:r w:rsidR="00362BD8">
        <w:t>ssl.load</w:t>
      </w:r>
      <w:proofErr w:type="spellEnd"/>
      <w:proofErr w:type="gramEnd"/>
      <w:r w:rsidR="00362BD8">
        <w:t xml:space="preserve"> dans la liste des modules activés.</w:t>
      </w:r>
    </w:p>
    <w:p w14:paraId="0948CBB9" w14:textId="77777777" w:rsidR="002849C8" w:rsidRDefault="002849C8">
      <w:pPr>
        <w:pStyle w:val="Titre3"/>
        <w:spacing w:before="120"/>
      </w:pPr>
      <w:r>
        <w:t>Configuration du port</w:t>
      </w:r>
    </w:p>
    <w:p w14:paraId="48BC1B93" w14:textId="77777777" w:rsidR="002849C8" w:rsidRDefault="002849C8">
      <w:pPr>
        <w:pStyle w:val="Corpsdetexte"/>
      </w:pPr>
      <w:r>
        <w:t>Vérifier dans le fichier /</w:t>
      </w:r>
      <w:proofErr w:type="spellStart"/>
      <w:r>
        <w:t>etc</w:t>
      </w:r>
      <w:proofErr w:type="spellEnd"/>
      <w:r>
        <w:t>/apache2/</w:t>
      </w:r>
      <w:proofErr w:type="spellStart"/>
      <w:r>
        <w:t>ports.conf</w:t>
      </w:r>
      <w:proofErr w:type="spellEnd"/>
      <w:r>
        <w:t xml:space="preserve"> les lignes suivantes : </w:t>
      </w:r>
    </w:p>
    <w:p w14:paraId="737AA60C" w14:textId="77777777" w:rsidR="002849C8" w:rsidRDefault="002849C8">
      <w:pPr>
        <w:pStyle w:val="Texteprformat"/>
        <w:spacing w:after="283"/>
      </w:pPr>
      <w:r>
        <w:t>Listen 443</w:t>
      </w:r>
    </w:p>
    <w:p w14:paraId="43411DC9" w14:textId="77777777" w:rsidR="002849C8" w:rsidRDefault="002849C8">
      <w:pPr>
        <w:pStyle w:val="Titre3"/>
        <w:spacing w:before="0"/>
      </w:pPr>
      <w:r>
        <w:t>Activation de l'hôte virtuel à accès sécurisé nommé default-</w:t>
      </w:r>
      <w:proofErr w:type="spellStart"/>
      <w:r>
        <w:t>ssl</w:t>
      </w:r>
      <w:proofErr w:type="spellEnd"/>
    </w:p>
    <w:p w14:paraId="34207293" w14:textId="77777777" w:rsidR="002849C8" w:rsidRDefault="002849C8">
      <w:pPr>
        <w:pStyle w:val="Texteprformat"/>
        <w:spacing w:after="283"/>
      </w:pPr>
      <w:proofErr w:type="gramStart"/>
      <w:r>
        <w:t>a</w:t>
      </w:r>
      <w:proofErr w:type="gramEnd"/>
      <w:r>
        <w:t>2ensite default-</w:t>
      </w:r>
      <w:proofErr w:type="spellStart"/>
      <w:r>
        <w:t>ssl</w:t>
      </w:r>
      <w:proofErr w:type="spellEnd"/>
    </w:p>
    <w:p w14:paraId="5BD840FA" w14:textId="77777777" w:rsidR="002849C8" w:rsidRDefault="002849C8">
      <w:pPr>
        <w:pStyle w:val="Titre3"/>
        <w:spacing w:before="0" w:after="283"/>
      </w:pPr>
      <w:bookmarkStart w:id="5" w:name="https-tp-apache-confvh"/>
      <w:bookmarkEnd w:id="5"/>
      <w:r>
        <w:t>Configuration de l'hôte virtuel à accès sécurisé nommé default-</w:t>
      </w:r>
      <w:proofErr w:type="spellStart"/>
      <w:r>
        <w:t>ssl</w:t>
      </w:r>
      <w:proofErr w:type="spellEnd"/>
    </w:p>
    <w:p w14:paraId="12418CEB" w14:textId="08311C9C" w:rsidR="002849C8" w:rsidRDefault="002849C8">
      <w:pPr>
        <w:pStyle w:val="Corpsdetexte"/>
      </w:pPr>
      <w:r>
        <w:t>Copier le fic</w:t>
      </w:r>
      <w:r w:rsidR="00E36835">
        <w:t>hier cert</w:t>
      </w:r>
      <w:r w:rsidR="00283234">
        <w:t xml:space="preserve">ificat </w:t>
      </w:r>
      <w:r w:rsidR="00F9180C">
        <w:t>nomBase</w:t>
      </w:r>
      <w:r>
        <w:t>.crt sous le répertoire 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certs</w:t>
      </w:r>
      <w:proofErr w:type="spellEnd"/>
      <w:r>
        <w:t>.</w:t>
      </w:r>
    </w:p>
    <w:p w14:paraId="77C7BB88" w14:textId="77777777" w:rsidR="002849C8" w:rsidRDefault="002849C8">
      <w:pPr>
        <w:pStyle w:val="Corpsdetexte"/>
        <w:tabs>
          <w:tab w:val="left" w:pos="6345"/>
        </w:tabs>
      </w:pPr>
      <w:r>
        <w:t>Copier le fichier de la clé privée sous le répertoire 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private</w:t>
      </w:r>
      <w:proofErr w:type="spellEnd"/>
      <w:r>
        <w:t>.</w:t>
      </w:r>
    </w:p>
    <w:p w14:paraId="44723808" w14:textId="68D75505" w:rsidR="002849C8" w:rsidRDefault="002849C8">
      <w:pPr>
        <w:pStyle w:val="Corpsdetexte"/>
        <w:tabs>
          <w:tab w:val="left" w:pos="6345"/>
        </w:tabs>
      </w:pPr>
      <w:r>
        <w:t xml:space="preserve">Créer un sous-répertoire </w:t>
      </w:r>
      <w:proofErr w:type="spellStart"/>
      <w:r>
        <w:t>secure</w:t>
      </w:r>
      <w:proofErr w:type="spellEnd"/>
      <w:r>
        <w:t xml:space="preserve"> sous /var/www</w:t>
      </w:r>
      <w:r w:rsidR="00E67FDC">
        <w:t xml:space="preserve"> et y créer une page HTML af</w:t>
      </w:r>
      <w:r w:rsidR="009070EF">
        <w:t>f</w:t>
      </w:r>
      <w:r w:rsidR="00E67FDC">
        <w:t>ichant un message montrant l'accès à la partie sécurisée du site web.</w:t>
      </w:r>
    </w:p>
    <w:p w14:paraId="6CDC6CD6" w14:textId="1BA6B513" w:rsidR="002849C8" w:rsidRDefault="002849C8">
      <w:pPr>
        <w:pStyle w:val="Corpsdetexte"/>
      </w:pPr>
      <w:r>
        <w:t>Afin de s'appuyer sur ce certificat et cette clé privée, nous allons adapter la configuration du site web sécurisé présente dans le fichier default-</w:t>
      </w:r>
      <w:proofErr w:type="spellStart"/>
      <w:r>
        <w:t>ssl</w:t>
      </w:r>
      <w:proofErr w:type="spellEnd"/>
      <w:r>
        <w:t xml:space="preserve"> sous /</w:t>
      </w:r>
      <w:proofErr w:type="spellStart"/>
      <w:r>
        <w:t>etc</w:t>
      </w:r>
      <w:proofErr w:type="spellEnd"/>
      <w:r>
        <w:t>/apache2/sites-</w:t>
      </w:r>
      <w:proofErr w:type="spellStart"/>
      <w:r>
        <w:t>enabled</w:t>
      </w:r>
      <w:proofErr w:type="spellEnd"/>
      <w:r>
        <w:t>.</w:t>
      </w:r>
      <w:r w:rsidR="007E3307">
        <w:t xml:space="preserve"> Figurent en gras les modifications à apporter</w:t>
      </w:r>
      <w:r w:rsidR="00073ADD">
        <w:t>.</w:t>
      </w:r>
    </w:p>
    <w:p w14:paraId="5F483717" w14:textId="77777777" w:rsidR="002849C8" w:rsidRDefault="002849C8" w:rsidP="006079FB">
      <w:pPr>
        <w:pStyle w:val="Texteprformat"/>
        <w:spacing w:line="264" w:lineRule="auto"/>
      </w:pPr>
      <w:r>
        <w:t>&lt;</w:t>
      </w:r>
      <w:proofErr w:type="spellStart"/>
      <w:r>
        <w:t>VirtualHost</w:t>
      </w:r>
      <w:proofErr w:type="spellEnd"/>
      <w:r>
        <w:t xml:space="preserve"> </w:t>
      </w:r>
      <w:r w:rsidR="00A43F30">
        <w:t>_default</w:t>
      </w:r>
      <w:proofErr w:type="gramStart"/>
      <w:r w:rsidR="00A43F30">
        <w:t>_</w:t>
      </w:r>
      <w:r>
        <w:t>:</w:t>
      </w:r>
      <w:proofErr w:type="gramEnd"/>
      <w:r>
        <w:t>443&gt;</w:t>
      </w:r>
    </w:p>
    <w:p w14:paraId="7076562D" w14:textId="77777777" w:rsidR="002849C8" w:rsidRDefault="002849C8" w:rsidP="006079FB">
      <w:pPr>
        <w:pStyle w:val="Texteprformat"/>
        <w:spacing w:line="264" w:lineRule="auto"/>
        <w:ind w:left="709"/>
      </w:pPr>
      <w:r>
        <w:t xml:space="preserve"># Sous-répertoire </w:t>
      </w:r>
      <w:proofErr w:type="spellStart"/>
      <w:r>
        <w:t>secure</w:t>
      </w:r>
      <w:proofErr w:type="spellEnd"/>
      <w:r>
        <w:t xml:space="preserve"> spécifique</w:t>
      </w:r>
    </w:p>
    <w:p w14:paraId="06D500F9" w14:textId="6CDA78CD" w:rsidR="002849C8" w:rsidRDefault="002849C8" w:rsidP="006079FB">
      <w:pPr>
        <w:pStyle w:val="Texteprformat"/>
        <w:spacing w:line="264" w:lineRule="auto"/>
        <w:ind w:left="709"/>
      </w:pPr>
      <w:proofErr w:type="spellStart"/>
      <w:r>
        <w:t>DocumentRoot</w:t>
      </w:r>
      <w:proofErr w:type="spellEnd"/>
      <w:r>
        <w:t xml:space="preserve"> </w:t>
      </w:r>
      <w:r>
        <w:rPr>
          <w:b/>
          <w:bCs/>
        </w:rPr>
        <w:t>/var/www/</w:t>
      </w:r>
      <w:proofErr w:type="spellStart"/>
      <w:r>
        <w:rPr>
          <w:b/>
          <w:bCs/>
        </w:rPr>
        <w:t>secure</w:t>
      </w:r>
      <w:proofErr w:type="spellEnd"/>
    </w:p>
    <w:p w14:paraId="3493176A" w14:textId="77777777" w:rsidR="002849C8" w:rsidRDefault="002849C8" w:rsidP="006079FB">
      <w:pPr>
        <w:pStyle w:val="Texteprformat"/>
        <w:spacing w:line="264" w:lineRule="auto"/>
        <w:ind w:left="709"/>
      </w:pPr>
    </w:p>
    <w:p w14:paraId="09F617E0" w14:textId="77777777" w:rsidR="002849C8" w:rsidRDefault="002849C8" w:rsidP="006079FB">
      <w:pPr>
        <w:pStyle w:val="Texteprformat"/>
        <w:spacing w:line="264" w:lineRule="auto"/>
        <w:ind w:left="709"/>
      </w:pPr>
      <w:r>
        <w:t>#Les directives pour les certificats</w:t>
      </w:r>
    </w:p>
    <w:p w14:paraId="40FEA219" w14:textId="77777777" w:rsidR="002849C8" w:rsidRDefault="002849C8" w:rsidP="006079FB">
      <w:pPr>
        <w:pStyle w:val="Texteprformat"/>
        <w:spacing w:line="264" w:lineRule="auto"/>
        <w:ind w:left="709"/>
        <w:rPr>
          <w:b/>
          <w:bCs/>
        </w:rPr>
      </w:pPr>
      <w:proofErr w:type="spellStart"/>
      <w:r>
        <w:t>SSLEngine</w:t>
      </w:r>
      <w:proofErr w:type="spellEnd"/>
      <w:r>
        <w:t xml:space="preserve"> On</w:t>
      </w:r>
    </w:p>
    <w:p w14:paraId="039D7BFE" w14:textId="6118F445" w:rsidR="002849C8" w:rsidRDefault="002849C8" w:rsidP="006079FB">
      <w:pPr>
        <w:pStyle w:val="Texteprformat"/>
        <w:spacing w:line="264" w:lineRule="auto"/>
        <w:ind w:left="709"/>
        <w:rPr>
          <w:b/>
          <w:bCs/>
        </w:rPr>
      </w:pPr>
      <w:proofErr w:type="spellStart"/>
      <w:r>
        <w:rPr>
          <w:b/>
          <w:bCs/>
        </w:rPr>
        <w:t>SSLCertificateFile</w:t>
      </w:r>
      <w:proofErr w:type="spellEnd"/>
      <w:r>
        <w:rPr>
          <w:b/>
          <w:bCs/>
        </w:rPr>
        <w:t>   </w:t>
      </w:r>
      <w:r w:rsidR="00E62FD1">
        <w:rPr>
          <w:b/>
          <w:bCs/>
        </w:rPr>
        <w:t xml:space="preserve"> /</w:t>
      </w:r>
      <w:proofErr w:type="spellStart"/>
      <w:r w:rsidR="00E62FD1">
        <w:rPr>
          <w:b/>
          <w:bCs/>
        </w:rPr>
        <w:t>etc</w:t>
      </w:r>
      <w:proofErr w:type="spellEnd"/>
      <w:r w:rsidR="00E62FD1">
        <w:rPr>
          <w:b/>
          <w:bCs/>
        </w:rPr>
        <w:t>/</w:t>
      </w:r>
      <w:proofErr w:type="spellStart"/>
      <w:r w:rsidR="00E62FD1">
        <w:rPr>
          <w:b/>
          <w:bCs/>
        </w:rPr>
        <w:t>ssl</w:t>
      </w:r>
      <w:proofErr w:type="spellEnd"/>
      <w:r w:rsidR="00E62FD1">
        <w:rPr>
          <w:b/>
          <w:bCs/>
        </w:rPr>
        <w:t>/</w:t>
      </w:r>
      <w:proofErr w:type="spellStart"/>
      <w:r w:rsidR="00E62FD1">
        <w:rPr>
          <w:b/>
          <w:bCs/>
        </w:rPr>
        <w:t>certs</w:t>
      </w:r>
      <w:proofErr w:type="spellEnd"/>
      <w:r w:rsidR="00E62FD1">
        <w:rPr>
          <w:b/>
          <w:bCs/>
        </w:rPr>
        <w:t>/</w:t>
      </w:r>
      <w:r w:rsidR="00F9180C" w:rsidRPr="003A436D">
        <w:rPr>
          <w:b/>
          <w:bCs/>
          <w:highlight w:val="yellow"/>
        </w:rPr>
        <w:t>nomBase</w:t>
      </w:r>
      <w:r>
        <w:rPr>
          <w:b/>
          <w:bCs/>
        </w:rPr>
        <w:t>.crt</w:t>
      </w:r>
    </w:p>
    <w:p w14:paraId="4BAA69C2" w14:textId="4432F285" w:rsidR="002849C8" w:rsidRDefault="002849C8" w:rsidP="006079FB">
      <w:pPr>
        <w:pStyle w:val="Texteprformat"/>
        <w:spacing w:line="264" w:lineRule="auto"/>
        <w:ind w:left="709"/>
      </w:pPr>
      <w:proofErr w:type="spellStart"/>
      <w:r>
        <w:rPr>
          <w:b/>
          <w:bCs/>
        </w:rPr>
        <w:t>SSLCertificateKeyFile</w:t>
      </w:r>
      <w:proofErr w:type="spellEnd"/>
      <w:r>
        <w:rPr>
          <w:b/>
          <w:bCs/>
        </w:rPr>
        <w:t xml:space="preserve"> /</w:t>
      </w:r>
      <w:proofErr w:type="spellStart"/>
      <w:r w:rsidR="00514121">
        <w:rPr>
          <w:b/>
          <w:bCs/>
        </w:rPr>
        <w:t>etc</w:t>
      </w:r>
      <w:proofErr w:type="spellEnd"/>
      <w:r w:rsidR="00514121">
        <w:rPr>
          <w:b/>
          <w:bCs/>
        </w:rPr>
        <w:t>/</w:t>
      </w:r>
      <w:proofErr w:type="spellStart"/>
      <w:r w:rsidR="00514121">
        <w:rPr>
          <w:b/>
          <w:bCs/>
        </w:rPr>
        <w:t>ssl</w:t>
      </w:r>
      <w:proofErr w:type="spellEnd"/>
      <w:r w:rsidR="00514121">
        <w:rPr>
          <w:b/>
          <w:bCs/>
        </w:rPr>
        <w:t>/</w:t>
      </w:r>
      <w:proofErr w:type="spellStart"/>
      <w:r w:rsidR="00514121">
        <w:rPr>
          <w:b/>
          <w:bCs/>
        </w:rPr>
        <w:t>private</w:t>
      </w:r>
      <w:proofErr w:type="spellEnd"/>
      <w:r w:rsidR="00514121">
        <w:rPr>
          <w:b/>
          <w:bCs/>
        </w:rPr>
        <w:t>/</w:t>
      </w:r>
      <w:proofErr w:type="spellStart"/>
      <w:r w:rsidR="00F9180C" w:rsidRPr="003A436D">
        <w:rPr>
          <w:b/>
          <w:bCs/>
          <w:highlight w:val="yellow"/>
        </w:rPr>
        <w:t>nomBase</w:t>
      </w:r>
      <w:r>
        <w:rPr>
          <w:b/>
          <w:bCs/>
        </w:rPr>
        <w:t>.key</w:t>
      </w:r>
      <w:proofErr w:type="spellEnd"/>
    </w:p>
    <w:p w14:paraId="63A810F0" w14:textId="77777777" w:rsidR="002849C8" w:rsidRDefault="002849C8" w:rsidP="006079FB">
      <w:pPr>
        <w:pStyle w:val="Texteprformat"/>
        <w:spacing w:line="264" w:lineRule="auto"/>
        <w:ind w:left="709"/>
      </w:pPr>
    </w:p>
    <w:p w14:paraId="419EC2BF" w14:textId="77777777" w:rsidR="002849C8" w:rsidRPr="0052760D" w:rsidRDefault="002849C8" w:rsidP="006079FB">
      <w:pPr>
        <w:pStyle w:val="Texteprformat"/>
        <w:spacing w:line="264" w:lineRule="auto"/>
        <w:ind w:left="709"/>
        <w:rPr>
          <w:lang w:val="en-GB"/>
        </w:rPr>
      </w:pPr>
      <w:proofErr w:type="spellStart"/>
      <w:r w:rsidRPr="0052760D">
        <w:rPr>
          <w:lang w:val="en-GB"/>
        </w:rPr>
        <w:t>ErrorLog</w:t>
      </w:r>
      <w:proofErr w:type="spellEnd"/>
      <w:r w:rsidRPr="0052760D">
        <w:rPr>
          <w:lang w:val="en-GB"/>
        </w:rPr>
        <w:t xml:space="preserve"> {$APACHE_LOG_DIR}/error.log</w:t>
      </w:r>
    </w:p>
    <w:p w14:paraId="02A1E106" w14:textId="77777777" w:rsidR="007E3307" w:rsidRPr="0052760D" w:rsidRDefault="007E3307" w:rsidP="006079FB">
      <w:pPr>
        <w:pStyle w:val="Texteprformat"/>
        <w:spacing w:line="264" w:lineRule="auto"/>
        <w:ind w:left="709"/>
        <w:rPr>
          <w:lang w:val="en-GB"/>
        </w:rPr>
      </w:pPr>
      <w:proofErr w:type="spellStart"/>
      <w:r w:rsidRPr="0052760D">
        <w:rPr>
          <w:lang w:val="en-GB"/>
        </w:rPr>
        <w:t>CustomLog</w:t>
      </w:r>
      <w:proofErr w:type="spellEnd"/>
      <w:r w:rsidRPr="0052760D">
        <w:rPr>
          <w:lang w:val="en-GB"/>
        </w:rPr>
        <w:t xml:space="preserve"> ${APACHE_LOG_DIR}/access.log combined</w:t>
      </w:r>
    </w:p>
    <w:p w14:paraId="1742492C" w14:textId="77777777" w:rsidR="002849C8" w:rsidRDefault="002849C8" w:rsidP="006079FB">
      <w:pPr>
        <w:pStyle w:val="Texteprformat"/>
        <w:spacing w:line="264" w:lineRule="auto"/>
      </w:pPr>
      <w:r>
        <w:t>&lt;/</w:t>
      </w:r>
      <w:proofErr w:type="spellStart"/>
      <w:r>
        <w:t>VirtualHost</w:t>
      </w:r>
      <w:proofErr w:type="spellEnd"/>
      <w:r>
        <w:t>&gt;</w:t>
      </w:r>
    </w:p>
    <w:p w14:paraId="0D5BD095" w14:textId="77777777" w:rsidR="002A2E97" w:rsidRDefault="002A2E97" w:rsidP="006079FB">
      <w:pPr>
        <w:pStyle w:val="Texteprformat"/>
        <w:spacing w:line="264" w:lineRule="auto"/>
      </w:pPr>
    </w:p>
    <w:p w14:paraId="64FDD3FB" w14:textId="77777777" w:rsidR="002849C8" w:rsidRDefault="002849C8">
      <w:pPr>
        <w:pStyle w:val="Corpsdetexte"/>
      </w:pPr>
      <w:r>
        <w:t>Attention : ne pas oublier de relancer le service apache2</w:t>
      </w:r>
    </w:p>
    <w:p w14:paraId="78BA4176" w14:textId="77777777" w:rsidR="002849C8" w:rsidRDefault="002849C8">
      <w:pPr>
        <w:pStyle w:val="Corpsdetexte"/>
        <w:tabs>
          <w:tab w:val="right" w:leader="dot" w:pos="10205"/>
        </w:tabs>
      </w:pPr>
      <w:r>
        <w:t>Comment vérifier l'écoute du port 443 ?</w:t>
      </w:r>
      <w:r>
        <w:tab/>
      </w:r>
    </w:p>
    <w:p w14:paraId="1C6E40AF" w14:textId="77777777" w:rsidR="002849C8" w:rsidRDefault="002849C8">
      <w:pPr>
        <w:pStyle w:val="Corpsdetexte"/>
      </w:pPr>
      <w:r>
        <w:t>Vous pouvez maintenant "passer" à la phase de test...</w:t>
      </w:r>
    </w:p>
    <w:p w14:paraId="61662FD3" w14:textId="77777777" w:rsidR="00B63970" w:rsidRDefault="00B63970" w:rsidP="00B63970">
      <w:pPr>
        <w:pStyle w:val="Corpsdetexte"/>
      </w:pPr>
      <w:r>
        <w:t>A partir d'un navigateur sur votre poste client, saisir l'URL suivante :</w:t>
      </w:r>
    </w:p>
    <w:p w14:paraId="267379D4" w14:textId="1DE8F244" w:rsidR="00474666" w:rsidRPr="00A21430" w:rsidRDefault="00474666" w:rsidP="00474666">
      <w:pPr>
        <w:pStyle w:val="Corpsdetexte"/>
        <w:ind w:firstLine="709"/>
        <w:rPr>
          <w:rFonts w:ascii="Courier New" w:hAnsi="Courier New" w:cs="Courier New"/>
          <w:sz w:val="20"/>
          <w:szCs w:val="20"/>
        </w:rPr>
      </w:pPr>
      <w:r w:rsidRPr="00A21430">
        <w:rPr>
          <w:rFonts w:ascii="Courier New" w:hAnsi="Courier New" w:cs="Courier New"/>
          <w:sz w:val="20"/>
          <w:szCs w:val="20"/>
        </w:rPr>
        <w:t>https://webvislab.</w:t>
      </w:r>
      <w:r w:rsidR="005D6D77">
        <w:rPr>
          <w:rFonts w:ascii="Courier New" w:hAnsi="Courier New" w:cs="Courier New"/>
          <w:sz w:val="20"/>
          <w:szCs w:val="20"/>
        </w:rPr>
        <w:t>gsb</w:t>
      </w:r>
      <w:r w:rsidRPr="00A21430">
        <w:rPr>
          <w:rFonts w:ascii="Courier New" w:hAnsi="Courier New" w:cs="Courier New"/>
          <w:sz w:val="20"/>
          <w:szCs w:val="20"/>
        </w:rPr>
        <w:t>.com</w:t>
      </w:r>
      <w:r w:rsidRPr="00A21430">
        <w:rPr>
          <w:rStyle w:val="Lienhypertexte"/>
          <w:rFonts w:ascii="Courier New" w:hAnsi="Courier New" w:cs="Courier New"/>
          <w:color w:val="auto"/>
          <w:sz w:val="20"/>
          <w:szCs w:val="20"/>
          <w:u w:val="none"/>
        </w:rPr>
        <w:t xml:space="preserve"> ou https://</w:t>
      </w:r>
      <w:r w:rsidR="00531566" w:rsidRPr="00A21430">
        <w:rPr>
          <w:rStyle w:val="Lienhypertexte"/>
          <w:rFonts w:ascii="Courier New" w:hAnsi="Courier New" w:cs="Courier New"/>
          <w:color w:val="auto"/>
          <w:sz w:val="20"/>
          <w:szCs w:val="20"/>
          <w:u w:val="none"/>
        </w:rPr>
        <w:t>us2</w:t>
      </w:r>
      <w:r w:rsidR="001D1D1B">
        <w:rPr>
          <w:rStyle w:val="Lienhypertexte"/>
          <w:rFonts w:ascii="Courier New" w:hAnsi="Courier New" w:cs="Courier New"/>
          <w:color w:val="auto"/>
          <w:sz w:val="20"/>
          <w:szCs w:val="20"/>
          <w:u w:val="none"/>
        </w:rPr>
        <w:t>4</w:t>
      </w:r>
      <w:r w:rsidR="005D6D77">
        <w:rPr>
          <w:rStyle w:val="Lienhypertexte"/>
          <w:rFonts w:ascii="Courier New" w:hAnsi="Courier New" w:cs="Courier New"/>
          <w:color w:val="auto"/>
          <w:sz w:val="20"/>
          <w:szCs w:val="20"/>
          <w:u w:val="none"/>
        </w:rPr>
        <w:t>nometudiant</w:t>
      </w:r>
      <w:r w:rsidRPr="00A21430">
        <w:rPr>
          <w:rStyle w:val="Lienhypertexte"/>
          <w:rFonts w:ascii="Courier New" w:hAnsi="Courier New" w:cs="Courier New"/>
          <w:color w:val="auto"/>
          <w:sz w:val="20"/>
          <w:szCs w:val="20"/>
          <w:u w:val="none"/>
        </w:rPr>
        <w:t>.352009u.local</w:t>
      </w:r>
    </w:p>
    <w:p w14:paraId="2A88380B" w14:textId="77777777" w:rsidR="00A510F9" w:rsidRDefault="00A510F9">
      <w:pPr>
        <w:widowControl/>
        <w:suppressAutoHyphens w:val="0"/>
      </w:pPr>
      <w:r>
        <w:br w:type="page"/>
      </w:r>
    </w:p>
    <w:p w14:paraId="69C7EF30" w14:textId="54C1D153" w:rsidR="00B63970" w:rsidRDefault="00B63970" w:rsidP="00B63970">
      <w:pPr>
        <w:pStyle w:val="Corpsdetexte"/>
        <w:tabs>
          <w:tab w:val="right" w:leader="dot" w:pos="10205"/>
        </w:tabs>
      </w:pPr>
      <w:r>
        <w:lastRenderedPageBreak/>
        <w:t>La page web s'affiche-t-elle ? Décrire précisément l'erreur observée.</w:t>
      </w:r>
      <w:r>
        <w:tab/>
      </w:r>
    </w:p>
    <w:p w14:paraId="50018E68" w14:textId="7861558D" w:rsidR="00B63970" w:rsidRDefault="00B63970" w:rsidP="00B63970">
      <w:pPr>
        <w:pStyle w:val="Corpsdetexte"/>
        <w:tabs>
          <w:tab w:val="right" w:leader="dot" w:pos="10205"/>
        </w:tabs>
      </w:pPr>
      <w:r>
        <w:tab/>
      </w:r>
    </w:p>
    <w:p w14:paraId="52EAA757" w14:textId="2856182E" w:rsidR="006079FB" w:rsidRDefault="006079FB" w:rsidP="006079FB">
      <w:pPr>
        <w:pStyle w:val="Corpsdetexte"/>
      </w:pPr>
      <w:r>
        <w:t xml:space="preserve">Remplacer le nom de site par l'adresse IP </w:t>
      </w:r>
      <w:r w:rsidR="00C37F67">
        <w:t xml:space="preserve">de votre serveur </w:t>
      </w:r>
      <w:r>
        <w:t>dans l'URL :</w:t>
      </w:r>
    </w:p>
    <w:p w14:paraId="0F22A5D3" w14:textId="3D940388" w:rsidR="006079FB" w:rsidRDefault="006079FB" w:rsidP="006079FB">
      <w:pPr>
        <w:pStyle w:val="Corpsdetexte"/>
        <w:ind w:firstLine="709"/>
        <w:rPr>
          <w:rFonts w:ascii="Courier New" w:hAnsi="Courier New" w:cs="Courier New"/>
        </w:rPr>
      </w:pPr>
      <w:hyperlink r:id="rId13" w:history="1">
        <w:r w:rsidRPr="00292244">
          <w:rPr>
            <w:rStyle w:val="Lienhypertexte"/>
            <w:rFonts w:ascii="Courier New" w:hAnsi="Courier New" w:cs="Courier New"/>
          </w:rPr>
          <w:t>https://100.115.29.x</w:t>
        </w:r>
      </w:hyperlink>
    </w:p>
    <w:p w14:paraId="7884B3F3" w14:textId="77777777" w:rsidR="006079FB" w:rsidRDefault="006079FB" w:rsidP="006079FB">
      <w:pPr>
        <w:pStyle w:val="Corpsdetexte"/>
        <w:tabs>
          <w:tab w:val="right" w:leader="dot" w:pos="10205"/>
        </w:tabs>
      </w:pPr>
      <w:r>
        <w:t>La page web s'affiche-t-elle ? Décrire précisément l'erreur observée.</w:t>
      </w:r>
      <w:r>
        <w:tab/>
      </w:r>
    </w:p>
    <w:p w14:paraId="7321F36E" w14:textId="79DC4A9B" w:rsidR="006079FB" w:rsidRDefault="006079FB" w:rsidP="006079FB">
      <w:pPr>
        <w:pStyle w:val="Corpsdetexte"/>
        <w:tabs>
          <w:tab w:val="right" w:leader="dot" w:pos="10205"/>
        </w:tabs>
      </w:pPr>
      <w:r>
        <w:tab/>
      </w:r>
    </w:p>
    <w:p w14:paraId="047ADCEF" w14:textId="607B3EB8" w:rsidR="00B63970" w:rsidRDefault="00B63970" w:rsidP="00B63970">
      <w:pPr>
        <w:pStyle w:val="Corpsdetexte"/>
      </w:pPr>
      <w:r>
        <w:t>Repérer le certificat reçu par le navigateur, ses données, sa chaîne de confiance.</w:t>
      </w:r>
    </w:p>
    <w:p w14:paraId="4CB433F1" w14:textId="4F15608A" w:rsidR="00DD2CBE" w:rsidRDefault="00DD2CBE">
      <w:pPr>
        <w:pStyle w:val="Corpsdetexte"/>
      </w:pPr>
      <w:r>
        <w:t xml:space="preserve">Comme votre </w:t>
      </w:r>
      <w:r w:rsidR="00B63970">
        <w:t xml:space="preserve">nom de </w:t>
      </w:r>
      <w:r>
        <w:t xml:space="preserve">serveur n’est </w:t>
      </w:r>
      <w:r w:rsidR="008F561E">
        <w:t xml:space="preserve">pas </w:t>
      </w:r>
      <w:r>
        <w:t xml:space="preserve">référencé dans </w:t>
      </w:r>
      <w:r w:rsidR="008F561E">
        <w:t>le</w:t>
      </w:r>
      <w:r>
        <w:t xml:space="preserve"> serveur DNS</w:t>
      </w:r>
      <w:r w:rsidR="008F561E">
        <w:t xml:space="preserve"> </w:t>
      </w:r>
      <w:r w:rsidR="00B45DC5">
        <w:t>352009u-srv-dc1</w:t>
      </w:r>
      <w:r>
        <w:t>,</w:t>
      </w:r>
      <w:r w:rsidR="00584170">
        <w:t xml:space="preserve"> vous pouvez demander au </w:t>
      </w:r>
      <w:r w:rsidR="00CE3BBE">
        <w:t>professeur d’ajouter votre serveur dans le DNS,</w:t>
      </w:r>
      <w:r>
        <w:t xml:space="preserve"> </w:t>
      </w:r>
      <w:r w:rsidR="00CE3BBE">
        <w:t>ou</w:t>
      </w:r>
      <w:r>
        <w:t xml:space="preserve"> configurer le poste client pour qu’il résolve lui-même ce nom d’hôte. Ajoute</w:t>
      </w:r>
      <w:r w:rsidR="008F561E">
        <w:t>z</w:t>
      </w:r>
      <w:r>
        <w:t xml:space="preserve"> la ligne suivante dans le fichier c:\Windows\System32\Drivers\hosts :</w:t>
      </w:r>
    </w:p>
    <w:p w14:paraId="76D2BCD2" w14:textId="3AA383CB" w:rsidR="006079FB" w:rsidRPr="00A21430" w:rsidRDefault="00C2552B" w:rsidP="00810DDB">
      <w:pPr>
        <w:pStyle w:val="Corpsdetexte"/>
        <w:ind w:firstLine="709"/>
        <w:rPr>
          <w:rFonts w:ascii="Courier New" w:hAnsi="Courier New" w:cs="Courier New"/>
          <w:sz w:val="20"/>
          <w:szCs w:val="20"/>
        </w:rPr>
      </w:pPr>
      <w:r w:rsidRPr="00A21430">
        <w:rPr>
          <w:rFonts w:ascii="Courier New" w:hAnsi="Courier New" w:cs="Courier New"/>
          <w:sz w:val="20"/>
          <w:szCs w:val="20"/>
        </w:rPr>
        <w:t>100.115.29</w:t>
      </w:r>
      <w:r w:rsidR="00DD2CBE" w:rsidRPr="00A21430">
        <w:rPr>
          <w:rFonts w:ascii="Courier New" w:hAnsi="Courier New" w:cs="Courier New"/>
          <w:sz w:val="20"/>
          <w:szCs w:val="20"/>
        </w:rPr>
        <w:t>.x</w:t>
      </w:r>
      <w:r w:rsidR="003C0751" w:rsidRPr="00A21430">
        <w:rPr>
          <w:rFonts w:ascii="Courier New" w:hAnsi="Courier New" w:cs="Courier New"/>
          <w:sz w:val="20"/>
          <w:szCs w:val="20"/>
        </w:rPr>
        <w:t xml:space="preserve"> (votre numéro de serveur)</w:t>
      </w:r>
      <w:r w:rsidR="00DD2CBE" w:rsidRPr="00A21430">
        <w:rPr>
          <w:rFonts w:ascii="Courier New" w:hAnsi="Courier New" w:cs="Courier New"/>
          <w:sz w:val="20"/>
          <w:szCs w:val="20"/>
        </w:rPr>
        <w:tab/>
      </w:r>
      <w:r w:rsidR="00B63970" w:rsidRPr="00A21430">
        <w:rPr>
          <w:rFonts w:ascii="Courier New" w:hAnsi="Courier New" w:cs="Courier New"/>
          <w:sz w:val="20"/>
          <w:szCs w:val="20"/>
        </w:rPr>
        <w:t>webvislab.g</w:t>
      </w:r>
      <w:r w:rsidR="008D7B6F">
        <w:rPr>
          <w:rFonts w:ascii="Courier New" w:hAnsi="Courier New" w:cs="Courier New"/>
          <w:sz w:val="20"/>
          <w:szCs w:val="20"/>
        </w:rPr>
        <w:t>sb</w:t>
      </w:r>
      <w:r w:rsidR="00B63970" w:rsidRPr="00A21430">
        <w:rPr>
          <w:rFonts w:ascii="Courier New" w:hAnsi="Courier New" w:cs="Courier New"/>
          <w:sz w:val="20"/>
          <w:szCs w:val="20"/>
        </w:rPr>
        <w:t>.</w:t>
      </w:r>
      <w:r w:rsidR="008D7B6F">
        <w:rPr>
          <w:rFonts w:ascii="Courier New" w:hAnsi="Courier New" w:cs="Courier New"/>
          <w:sz w:val="20"/>
          <w:szCs w:val="20"/>
        </w:rPr>
        <w:t>com</w:t>
      </w:r>
    </w:p>
    <w:p w14:paraId="7F941644" w14:textId="26DB8366" w:rsidR="00C37F67" w:rsidRPr="00A21430" w:rsidRDefault="00C37F67" w:rsidP="00810DDB">
      <w:pPr>
        <w:pStyle w:val="Corpsdetexte"/>
        <w:ind w:firstLine="709"/>
        <w:rPr>
          <w:rFonts w:ascii="Courier New" w:hAnsi="Courier New" w:cs="Courier New"/>
          <w:sz w:val="20"/>
          <w:szCs w:val="20"/>
        </w:rPr>
      </w:pPr>
      <w:proofErr w:type="gramStart"/>
      <w:r w:rsidRPr="00A21430">
        <w:rPr>
          <w:rFonts w:ascii="Courier New" w:hAnsi="Courier New" w:cs="Courier New"/>
          <w:sz w:val="20"/>
          <w:szCs w:val="20"/>
        </w:rPr>
        <w:t>Ou</w:t>
      </w:r>
      <w:proofErr w:type="gramEnd"/>
    </w:p>
    <w:p w14:paraId="5FE29973" w14:textId="5DBB21A6" w:rsidR="00C37F67" w:rsidRPr="00A21430" w:rsidRDefault="00CD007B" w:rsidP="00CD007B">
      <w:pPr>
        <w:pStyle w:val="Corpsdetexte"/>
        <w:ind w:firstLine="709"/>
        <w:rPr>
          <w:rFonts w:ascii="Courier New" w:hAnsi="Courier New" w:cs="Courier New"/>
          <w:sz w:val="20"/>
          <w:szCs w:val="20"/>
        </w:rPr>
      </w:pPr>
      <w:r w:rsidRPr="00A21430">
        <w:rPr>
          <w:rFonts w:ascii="Courier New" w:hAnsi="Courier New" w:cs="Courier New"/>
          <w:sz w:val="20"/>
          <w:szCs w:val="20"/>
        </w:rPr>
        <w:t>100.115.29.x (votre numéro de serveur)</w:t>
      </w:r>
      <w:r w:rsidRPr="00A21430">
        <w:rPr>
          <w:rFonts w:ascii="Courier New" w:hAnsi="Courier New" w:cs="Courier New"/>
          <w:sz w:val="20"/>
          <w:szCs w:val="20"/>
        </w:rPr>
        <w:tab/>
      </w:r>
      <w:r w:rsidR="00EE4CEE" w:rsidRPr="00A21430">
        <w:rPr>
          <w:rFonts w:ascii="Courier New" w:hAnsi="Courier New" w:cs="Courier New"/>
          <w:sz w:val="20"/>
          <w:szCs w:val="20"/>
        </w:rPr>
        <w:t>us2</w:t>
      </w:r>
      <w:r w:rsidR="001D1D1B">
        <w:rPr>
          <w:rFonts w:ascii="Courier New" w:hAnsi="Courier New" w:cs="Courier New"/>
          <w:sz w:val="20"/>
          <w:szCs w:val="20"/>
        </w:rPr>
        <w:t>4</w:t>
      </w:r>
      <w:proofErr w:type="gramStart"/>
      <w:r w:rsidR="008D7B6F">
        <w:rPr>
          <w:rFonts w:ascii="Courier New" w:hAnsi="Courier New" w:cs="Courier New"/>
          <w:sz w:val="20"/>
          <w:szCs w:val="20"/>
        </w:rPr>
        <w:t>nometudiant</w:t>
      </w:r>
      <w:r w:rsidR="00EE4CEE" w:rsidRPr="00A21430">
        <w:rPr>
          <w:rFonts w:ascii="Courier New" w:hAnsi="Courier New" w:cs="Courier New"/>
          <w:sz w:val="20"/>
          <w:szCs w:val="20"/>
        </w:rPr>
        <w:t>.</w:t>
      </w:r>
      <w:r w:rsidR="00424724" w:rsidRPr="00A21430">
        <w:rPr>
          <w:rFonts w:ascii="Courier New" w:hAnsi="Courier New" w:cs="Courier New"/>
          <w:sz w:val="20"/>
          <w:szCs w:val="20"/>
        </w:rPr>
        <w:t>352009u.local</w:t>
      </w:r>
      <w:proofErr w:type="gramEnd"/>
    </w:p>
    <w:p w14:paraId="0D3C0CE1" w14:textId="63DED65E" w:rsidR="002849C8" w:rsidRDefault="00B63970">
      <w:pPr>
        <w:pStyle w:val="Corpsdetexte"/>
      </w:pPr>
      <w:r>
        <w:t>Réactualiser alors l'URL</w:t>
      </w:r>
      <w:r w:rsidR="006079FB">
        <w:t xml:space="preserve">. </w:t>
      </w:r>
      <w:r w:rsidR="002849C8">
        <w:rPr>
          <w:rStyle w:val="lev"/>
        </w:rPr>
        <w:t>Votre page devrait s'afficher normalement.</w:t>
      </w:r>
    </w:p>
    <w:p w14:paraId="53C6C723" w14:textId="26413489" w:rsidR="002849C8" w:rsidRDefault="002849C8">
      <w:pPr>
        <w:pStyle w:val="Corpsdetexte"/>
      </w:pPr>
      <w:r>
        <w:t>Si vous avez une</w:t>
      </w:r>
      <w:r w:rsidR="006079FB">
        <w:t xml:space="preserve"> autre</w:t>
      </w:r>
      <w:r>
        <w:t xml:space="preserve"> alerte de sécurité, c'est que vous avez mal réalisé une étape. Selon l'alerte, reprenez l'étape correspondante.</w:t>
      </w:r>
    </w:p>
    <w:p w14:paraId="0BD27AC9" w14:textId="77777777" w:rsidR="002849C8" w:rsidRDefault="002849C8">
      <w:pPr>
        <w:pStyle w:val="Corpsdetexte"/>
      </w:pPr>
      <w:r>
        <w:t xml:space="preserve">Si ça ne fonctionne pas vous pouvez même mettre le </w:t>
      </w:r>
      <w:proofErr w:type="spellStart"/>
      <w:r>
        <w:t>LogLevel</w:t>
      </w:r>
      <w:proofErr w:type="spellEnd"/>
      <w:r>
        <w:t xml:space="preserve"> à "</w:t>
      </w:r>
      <w:proofErr w:type="spellStart"/>
      <w:r>
        <w:t>debug</w:t>
      </w:r>
      <w:proofErr w:type="spellEnd"/>
      <w:r>
        <w:t>" ou "info" à la place de "</w:t>
      </w:r>
      <w:proofErr w:type="spellStart"/>
      <w:r>
        <w:t>warn</w:t>
      </w:r>
      <w:proofErr w:type="spellEnd"/>
      <w:r>
        <w:t>" puis dans une console : "</w:t>
      </w:r>
      <w:proofErr w:type="spellStart"/>
      <w:r>
        <w:t>tail</w:t>
      </w:r>
      <w:proofErr w:type="spellEnd"/>
      <w:r>
        <w:t xml:space="preserve"> -f /var/log/apache2/error_ssl.log" pour voir quels sont les problèmes qui surviennent quand vous rechargez la lecture de la configuration.</w:t>
      </w:r>
    </w:p>
    <w:p w14:paraId="24BD282B" w14:textId="4A850523" w:rsidR="002849C8" w:rsidRDefault="002849C8">
      <w:pPr>
        <w:pStyle w:val="Corpsdetexte"/>
      </w:pPr>
      <w:r>
        <w:t xml:space="preserve">Une autre commande peut vous aiguiller sur une éventuelle erreur : </w:t>
      </w:r>
      <w:r>
        <w:br/>
      </w:r>
      <w:r>
        <w:tab/>
      </w:r>
      <w:r>
        <w:tab/>
      </w:r>
      <w:proofErr w:type="spellStart"/>
      <w:r>
        <w:rPr>
          <w:rStyle w:val="lev"/>
        </w:rPr>
        <w:t>openssl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s_client</w:t>
      </w:r>
      <w:proofErr w:type="spellEnd"/>
      <w:r>
        <w:rPr>
          <w:rStyle w:val="lev"/>
        </w:rPr>
        <w:t xml:space="preserve"> -</w:t>
      </w:r>
      <w:proofErr w:type="spellStart"/>
      <w:r>
        <w:rPr>
          <w:rStyle w:val="lev"/>
        </w:rPr>
        <w:t>connect</w:t>
      </w:r>
      <w:proofErr w:type="spellEnd"/>
      <w:r>
        <w:rPr>
          <w:rStyle w:val="lev"/>
        </w:rPr>
        <w:t xml:space="preserve"> </w:t>
      </w:r>
      <w:proofErr w:type="gramStart"/>
      <w:r w:rsidR="00462EB0">
        <w:rPr>
          <w:rStyle w:val="lev"/>
        </w:rPr>
        <w:t>nomHote</w:t>
      </w:r>
      <w:r>
        <w:rPr>
          <w:rStyle w:val="lev"/>
        </w:rPr>
        <w:t>:</w:t>
      </w:r>
      <w:proofErr w:type="gramEnd"/>
      <w:r>
        <w:rPr>
          <w:rStyle w:val="lev"/>
        </w:rPr>
        <w:t>443</w:t>
      </w:r>
    </w:p>
    <w:p w14:paraId="3C136EF9" w14:textId="1A0AAF7E" w:rsidR="008D67DE" w:rsidRDefault="008D67DE" w:rsidP="008D67DE">
      <w:pPr>
        <w:pStyle w:val="Titre2"/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</w:pPr>
      <w:r>
        <w:t>Etape 3 : Observation échanges entre navigateur et apache2</w:t>
      </w:r>
    </w:p>
    <w:p w14:paraId="4AF88BAE" w14:textId="6F38CC4F" w:rsidR="008D67DE" w:rsidRDefault="008D67DE">
      <w:pPr>
        <w:pStyle w:val="Corpsdetexte"/>
      </w:pPr>
      <w:r>
        <w:t xml:space="preserve">L'analyse des trames échangées entre navigateur et serveur web va nous permettre d'appréhender le </w:t>
      </w:r>
      <w:r w:rsidRPr="00C745BF">
        <w:rPr>
          <w:b/>
          <w:bCs/>
        </w:rPr>
        <w:t xml:space="preserve">handshake initial </w:t>
      </w:r>
      <w:r>
        <w:t>entre les 2 protagonistes, puis de se rendre compte du chiffrement des requêtes et réponses http</w:t>
      </w:r>
      <w:r w:rsidR="00A9424C">
        <w:t>, rendant l'écoute du dialogue plus difficile pour un attaquant.</w:t>
      </w:r>
    </w:p>
    <w:p w14:paraId="7707A521" w14:textId="65BFD43E" w:rsidR="006A340C" w:rsidRDefault="006A340C">
      <w:pPr>
        <w:pStyle w:val="Corpsdetexte"/>
      </w:pPr>
      <w:r>
        <w:rPr>
          <w:noProof/>
        </w:rPr>
        <w:drawing>
          <wp:inline distT="0" distB="0" distL="0" distR="0" wp14:anchorId="53D5CFC8" wp14:editId="117514F5">
            <wp:extent cx="5067300" cy="2894607"/>
            <wp:effectExtent l="0" t="0" r="0" b="1270"/>
            <wp:docPr id="7" name="Image 7" descr="the TLS 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TLS Handshak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879" cy="289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6613A" w14:textId="0B3E41D7" w:rsidR="00763272" w:rsidRDefault="00763272">
      <w:pPr>
        <w:widowControl/>
        <w:suppressAutoHyphens w:val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459B497" wp14:editId="26225863">
                <wp:simplePos x="0" y="0"/>
                <wp:positionH relativeFrom="column">
                  <wp:posOffset>138430</wp:posOffset>
                </wp:positionH>
                <wp:positionV relativeFrom="paragraph">
                  <wp:posOffset>5715</wp:posOffset>
                </wp:positionV>
                <wp:extent cx="4099560" cy="388620"/>
                <wp:effectExtent l="0" t="0" r="15240" b="1143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9560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CAAFA" w14:textId="77777777" w:rsidR="00763272" w:rsidRDefault="00727B6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82D56">
                              <w:rPr>
                                <w:sz w:val="18"/>
                                <w:szCs w:val="18"/>
                              </w:rPr>
                              <w:t xml:space="preserve">Source : </w:t>
                            </w:r>
                            <w:proofErr w:type="spellStart"/>
                            <w:r w:rsidRPr="00382D56">
                              <w:rPr>
                                <w:sz w:val="18"/>
                                <w:szCs w:val="18"/>
                              </w:rPr>
                              <w:t>Cloudflare</w:t>
                            </w:r>
                            <w:proofErr w:type="spellEnd"/>
                          </w:p>
                          <w:p w14:paraId="39F4CBEA" w14:textId="1055E346" w:rsidR="00727B66" w:rsidRPr="00382D56" w:rsidRDefault="00727B6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82D56">
                              <w:rPr>
                                <w:sz w:val="18"/>
                                <w:szCs w:val="18"/>
                              </w:rPr>
                              <w:t>https://www.cloudflare.com/learning/ssl/what-happens-in-a-tls-handsha</w:t>
                            </w:r>
                            <w:r w:rsidR="00763272">
                              <w:rPr>
                                <w:sz w:val="18"/>
                                <w:szCs w:val="18"/>
                              </w:rPr>
                              <w:t>ke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6B16404F">
              <v:shapetype id="_x0000_t202" coordsize="21600,21600" o:spt="202" path="m,l,21600r21600,l21600,xe" w14:anchorId="0459B497">
                <v:stroke joinstyle="miter"/>
                <v:path gradientshapeok="t" o:connecttype="rect"/>
              </v:shapetype>
              <v:shape id="Zone de texte 2" style="position:absolute;margin-left:10.9pt;margin-top:.45pt;width:322.8pt;height:30.6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">
                <v:textbox>
                  <w:txbxContent>
                    <w:p w:rsidR="00763272" w:rsidRDefault="00727B66" w14:paraId="3D9FF005" w14:textId="77777777">
                      <w:pPr>
                        <w:rPr>
                          <w:sz w:val="18"/>
                          <w:szCs w:val="18"/>
                        </w:rPr>
                      </w:pPr>
                      <w:r w:rsidRPr="00382D56">
                        <w:rPr>
                          <w:sz w:val="18"/>
                          <w:szCs w:val="18"/>
                        </w:rPr>
                        <w:t xml:space="preserve">Source : </w:t>
                      </w:r>
                      <w:proofErr w:type="spellStart"/>
                      <w:r w:rsidRPr="00382D56">
                        <w:rPr>
                          <w:sz w:val="18"/>
                          <w:szCs w:val="18"/>
                        </w:rPr>
                        <w:t>Cloudflare</w:t>
                      </w:r>
                      <w:proofErr w:type="spellEnd"/>
                    </w:p>
                    <w:p w:rsidRPr="00382D56" w:rsidR="00727B66" w:rsidRDefault="00727B66" w14:paraId="2D64A693" w14:textId="1055E346">
                      <w:pPr>
                        <w:rPr>
                          <w:sz w:val="18"/>
                          <w:szCs w:val="18"/>
                        </w:rPr>
                      </w:pPr>
                      <w:r w:rsidRPr="00382D56">
                        <w:rPr>
                          <w:sz w:val="18"/>
                          <w:szCs w:val="18"/>
                        </w:rPr>
                        <w:t>https://www.cloudflare.com/learning/ssl/what-happens-in-a-tls-handsha</w:t>
                      </w:r>
                      <w:r w:rsidR="00763272">
                        <w:rPr>
                          <w:sz w:val="18"/>
                          <w:szCs w:val="18"/>
                        </w:rPr>
                        <w:t>ke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10329CE0" w14:textId="20EB8552" w:rsidR="00DD2863" w:rsidRDefault="00E52962">
      <w:pPr>
        <w:pStyle w:val="Corpsdetexte"/>
      </w:pPr>
      <w:r>
        <w:lastRenderedPageBreak/>
        <w:t xml:space="preserve">La version 1.3 du protocole TLS chiffre davantage de données que la version 1.2. </w:t>
      </w:r>
      <w:r w:rsidR="00D9498F">
        <w:t>D'un point de vue pédagogique, nous allons donc imposer la version TLS1.2 au serveur Apache2 afin de pouvoir lire les données du certificat dans les enregistrements TLS.</w:t>
      </w:r>
    </w:p>
    <w:p w14:paraId="0AA0B635" w14:textId="3D634567" w:rsidR="00E52962" w:rsidRDefault="00E52962">
      <w:pPr>
        <w:pStyle w:val="Corpsdetexte"/>
      </w:pPr>
      <w:r>
        <w:t>Dans le fichier de configuration /</w:t>
      </w:r>
      <w:proofErr w:type="spellStart"/>
      <w:r>
        <w:t>etc</w:t>
      </w:r>
      <w:proofErr w:type="spellEnd"/>
      <w:r>
        <w:t>/apache2/mods-</w:t>
      </w:r>
      <w:proofErr w:type="spellStart"/>
      <w:r>
        <w:t>available</w:t>
      </w:r>
      <w:proofErr w:type="spellEnd"/>
      <w:r>
        <w:t>/</w:t>
      </w:r>
      <w:proofErr w:type="spellStart"/>
      <w:r>
        <w:t>ssl.conf</w:t>
      </w:r>
      <w:proofErr w:type="spellEnd"/>
      <w:r>
        <w:t>, remplacer la ligne :</w:t>
      </w:r>
    </w:p>
    <w:p w14:paraId="246A5145" w14:textId="4710791A" w:rsidR="00E52962" w:rsidRPr="001A47F2" w:rsidRDefault="00E52962">
      <w:pPr>
        <w:pStyle w:val="Corpsdetexte"/>
        <w:rPr>
          <w:rFonts w:ascii="Courier New" w:hAnsi="Courier New" w:cs="Courier New"/>
          <w:lang w:val="en-GB"/>
        </w:rPr>
      </w:pPr>
      <w:r w:rsidRPr="001A47F2">
        <w:rPr>
          <w:rFonts w:ascii="Courier New" w:hAnsi="Courier New" w:cs="Courier New"/>
          <w:lang w:val="en-GB"/>
        </w:rPr>
        <w:t>SSLProtocol all -</w:t>
      </w:r>
      <w:r w:rsidR="000232F0" w:rsidRPr="001A47F2">
        <w:rPr>
          <w:rFonts w:ascii="Courier New" w:hAnsi="Courier New" w:cs="Courier New"/>
          <w:lang w:val="en-GB"/>
        </w:rPr>
        <w:t>SSL</w:t>
      </w:r>
      <w:r w:rsidRPr="001A47F2">
        <w:rPr>
          <w:rFonts w:ascii="Courier New" w:hAnsi="Courier New" w:cs="Courier New"/>
          <w:lang w:val="en-GB"/>
        </w:rPr>
        <w:t>v1.3</w:t>
      </w:r>
    </w:p>
    <w:p w14:paraId="5BF907BA" w14:textId="2860CAFA" w:rsidR="00E52962" w:rsidRPr="001A47F2" w:rsidRDefault="000232F0">
      <w:pPr>
        <w:pStyle w:val="Corpsdetexte"/>
        <w:rPr>
          <w:lang w:val="en-GB"/>
        </w:rPr>
      </w:pPr>
      <w:r w:rsidRPr="001A47F2">
        <w:rPr>
          <w:lang w:val="en-GB"/>
        </w:rPr>
        <w:t>p</w:t>
      </w:r>
      <w:r w:rsidR="00E52962" w:rsidRPr="001A47F2">
        <w:rPr>
          <w:lang w:val="en-GB"/>
        </w:rPr>
        <w:t xml:space="preserve">ar </w:t>
      </w:r>
    </w:p>
    <w:p w14:paraId="7DCABE5D" w14:textId="71D2161A" w:rsidR="00E52962" w:rsidRPr="001A47F2" w:rsidRDefault="00E52962">
      <w:pPr>
        <w:pStyle w:val="Corpsdetexte"/>
        <w:rPr>
          <w:rFonts w:ascii="Courier New" w:hAnsi="Courier New" w:cs="Courier New"/>
          <w:lang w:val="en-GB"/>
        </w:rPr>
      </w:pPr>
      <w:r w:rsidRPr="001A47F2">
        <w:rPr>
          <w:rFonts w:ascii="Courier New" w:hAnsi="Courier New" w:cs="Courier New"/>
          <w:lang w:val="en-GB"/>
        </w:rPr>
        <w:t>SSLProtocol TLSv1.2</w:t>
      </w:r>
    </w:p>
    <w:p w14:paraId="23A6D078" w14:textId="058CC90F" w:rsidR="000232F0" w:rsidRDefault="000232F0">
      <w:pPr>
        <w:pStyle w:val="Corpsdetexte"/>
        <w:rPr>
          <w:rFonts w:asciiTheme="minorHAnsi" w:hAnsiTheme="minorHAnsi" w:cstheme="minorHAnsi"/>
        </w:rPr>
      </w:pPr>
      <w:r w:rsidRPr="000232F0">
        <w:rPr>
          <w:rFonts w:asciiTheme="minorHAnsi" w:hAnsiTheme="minorHAnsi" w:cstheme="minorHAnsi"/>
        </w:rPr>
        <w:t>Puis relancer le service apache2.</w:t>
      </w:r>
    </w:p>
    <w:p w14:paraId="1B2AA1BA" w14:textId="2CB82351" w:rsidR="008D67DE" w:rsidRPr="00166EC7" w:rsidRDefault="00166EC7">
      <w:pPr>
        <w:pStyle w:val="Corpsdetext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Sur votre poste de travail, lancez l’analyseur de trames </w:t>
      </w:r>
      <w:proofErr w:type="spellStart"/>
      <w:r>
        <w:rPr>
          <w:rFonts w:asciiTheme="minorHAnsi" w:hAnsiTheme="minorHAnsi" w:cstheme="minorHAnsi"/>
        </w:rPr>
        <w:t>WireShark</w:t>
      </w:r>
      <w:proofErr w:type="spellEnd"/>
      <w:r>
        <w:rPr>
          <w:rFonts w:asciiTheme="minorHAnsi" w:hAnsiTheme="minorHAnsi" w:cstheme="minorHAnsi"/>
        </w:rPr>
        <w:t xml:space="preserve"> et démarrez une capture de trames sur l’interface réseau Ethernet.</w:t>
      </w:r>
    </w:p>
    <w:p w14:paraId="0D5876D5" w14:textId="77777777" w:rsidR="00166EC7" w:rsidRDefault="00C215EF">
      <w:pPr>
        <w:pStyle w:val="Corpsdetexte"/>
      </w:pPr>
      <w:r>
        <w:t>Sur un navigateur de votre choix</w:t>
      </w:r>
      <w:r w:rsidR="00BF0F94">
        <w:t xml:space="preserve">, </w:t>
      </w:r>
      <w:r w:rsidR="00166EC7">
        <w:t>lancez une fenêtre de navigation privée</w:t>
      </w:r>
      <w:r w:rsidR="00BF0F94">
        <w:t xml:space="preserve">, puis </w:t>
      </w:r>
      <w:r w:rsidR="00166EC7">
        <w:t>invoquez l’url https de votre serveur web.</w:t>
      </w:r>
    </w:p>
    <w:p w14:paraId="253D1814" w14:textId="315CA6B6" w:rsidR="00166EC7" w:rsidRDefault="00166EC7">
      <w:pPr>
        <w:pStyle w:val="Corpsdetexte"/>
      </w:pPr>
      <w:r>
        <w:t xml:space="preserve">Pour limiter les trames capturées, vous pouvez </w:t>
      </w:r>
      <w:r w:rsidR="00901A31">
        <w:t xml:space="preserve">utiliser le filtre de </w:t>
      </w:r>
      <w:proofErr w:type="spellStart"/>
      <w:r w:rsidR="00901A31">
        <w:t>WireShark</w:t>
      </w:r>
      <w:proofErr w:type="spellEnd"/>
      <w:r w:rsidR="00901A31">
        <w:t xml:space="preserve"> pour </w:t>
      </w:r>
      <w:r>
        <w:t xml:space="preserve">filtrer les trames sur le protocole </w:t>
      </w:r>
      <w:proofErr w:type="spellStart"/>
      <w:r>
        <w:t>tls</w:t>
      </w:r>
      <w:proofErr w:type="spellEnd"/>
      <w:r>
        <w:t xml:space="preserve"> et l’adresse IP de votre serveur web.</w:t>
      </w:r>
    </w:p>
    <w:p w14:paraId="77CC0F8F" w14:textId="2C3729A7" w:rsidR="00166EC7" w:rsidRDefault="00166EC7">
      <w:pPr>
        <w:pStyle w:val="Corpsdetexte"/>
      </w:pPr>
      <w:r>
        <w:t>Vous devriez obtenir un ensemble de trames proches de celles ci-dessous :</w:t>
      </w:r>
    </w:p>
    <w:p w14:paraId="1CAE954F" w14:textId="70A2BBBB" w:rsidR="00166EC7" w:rsidRDefault="00166EC7">
      <w:pPr>
        <w:pStyle w:val="Corpsdetexte"/>
      </w:pPr>
      <w:r>
        <w:rPr>
          <w:noProof/>
        </w:rPr>
        <w:drawing>
          <wp:inline distT="0" distB="0" distL="0" distR="0" wp14:anchorId="2E08F271" wp14:editId="271955D9">
            <wp:extent cx="6480810" cy="1087755"/>
            <wp:effectExtent l="0" t="0" r="0" b="0"/>
            <wp:docPr id="5" name="Image 5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abl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4278" w14:textId="041C9709" w:rsidR="00E52962" w:rsidRPr="00E52962" w:rsidRDefault="00166EC7">
      <w:pPr>
        <w:pStyle w:val="Corpsdetexte"/>
      </w:pPr>
      <w:r>
        <w:t>Y r</w:t>
      </w:r>
      <w:r w:rsidR="00E52962">
        <w:t>epére</w:t>
      </w:r>
      <w:r>
        <w:t>r</w:t>
      </w:r>
      <w:r w:rsidR="00E52962">
        <w:t xml:space="preserve"> les données demandées dans les trames suivantes :</w:t>
      </w:r>
    </w:p>
    <w:p w14:paraId="4C637DB8" w14:textId="0F3D80E9" w:rsidR="00C745BF" w:rsidRPr="00E52962" w:rsidRDefault="00E13BA0">
      <w:pPr>
        <w:pStyle w:val="Corpsdetexte"/>
        <w:rPr>
          <w:b/>
          <w:bCs/>
        </w:rPr>
      </w:pPr>
      <w:r w:rsidRPr="00E52962">
        <w:rPr>
          <w:b/>
          <w:bCs/>
        </w:rPr>
        <w:t>Trame Client Hello</w:t>
      </w:r>
    </w:p>
    <w:p w14:paraId="5910D423" w14:textId="77777777" w:rsidR="00E13BA0" w:rsidRDefault="00E13BA0" w:rsidP="009F5EBD">
      <w:pPr>
        <w:pStyle w:val="Corpsdetexte"/>
        <w:numPr>
          <w:ilvl w:val="0"/>
          <w:numId w:val="9"/>
        </w:numPr>
        <w:spacing w:after="60"/>
        <w:ind w:left="714" w:hanging="357"/>
      </w:pPr>
      <w:r w:rsidRPr="00DD2863">
        <w:t>Protocole de la couche transport :  </w:t>
      </w:r>
    </w:p>
    <w:p w14:paraId="75A73A39" w14:textId="77777777" w:rsidR="00E13BA0" w:rsidRDefault="00E13BA0" w:rsidP="009F5EBD">
      <w:pPr>
        <w:pStyle w:val="Corpsdetexte"/>
        <w:numPr>
          <w:ilvl w:val="0"/>
          <w:numId w:val="9"/>
        </w:numPr>
        <w:spacing w:after="60"/>
        <w:ind w:left="714" w:hanging="357"/>
      </w:pPr>
      <w:r w:rsidRPr="00DD2863">
        <w:t>Ports source et destination : </w:t>
      </w:r>
    </w:p>
    <w:p w14:paraId="2C4276E8" w14:textId="3AE3BA24" w:rsidR="00E13BA0" w:rsidRDefault="00E13BA0" w:rsidP="009F5EBD">
      <w:pPr>
        <w:pStyle w:val="Corpsdetexte"/>
        <w:numPr>
          <w:ilvl w:val="0"/>
          <w:numId w:val="9"/>
        </w:numPr>
        <w:spacing w:after="60"/>
        <w:ind w:left="714" w:hanging="357"/>
      </w:pPr>
      <w:r w:rsidRPr="00DD2863">
        <w:t xml:space="preserve">Protocole de </w:t>
      </w:r>
      <w:r w:rsidR="00514773">
        <w:t xml:space="preserve">la couche </w:t>
      </w:r>
      <w:r w:rsidRPr="00DD2863">
        <w:t>chiffrement et version : </w:t>
      </w:r>
    </w:p>
    <w:p w14:paraId="1E6A4057" w14:textId="77777777" w:rsidR="00D63E05" w:rsidRDefault="00D63E05" w:rsidP="00D63E05">
      <w:pPr>
        <w:pStyle w:val="Corpsdetexte"/>
        <w:numPr>
          <w:ilvl w:val="0"/>
          <w:numId w:val="9"/>
        </w:numPr>
      </w:pPr>
      <w:r>
        <w:t>Type d'enregistrement Client Hello :</w:t>
      </w:r>
    </w:p>
    <w:p w14:paraId="6D331881" w14:textId="77777777" w:rsidR="00D63E05" w:rsidRDefault="00D63E05" w:rsidP="00D63E05">
      <w:pPr>
        <w:pStyle w:val="Corpsdetexte"/>
        <w:numPr>
          <w:ilvl w:val="1"/>
          <w:numId w:val="9"/>
        </w:numPr>
      </w:pPr>
      <w:r>
        <w:t>Nombre de suites d'algorithmes de chiffrement proposés :</w:t>
      </w:r>
    </w:p>
    <w:p w14:paraId="5C3FF0F7" w14:textId="77777777" w:rsidR="00D63E05" w:rsidRDefault="00D63E05" w:rsidP="00D63E05">
      <w:pPr>
        <w:pStyle w:val="Corpsdetexte"/>
        <w:numPr>
          <w:ilvl w:val="1"/>
          <w:numId w:val="9"/>
        </w:numPr>
      </w:pPr>
      <w:r>
        <w:t>Repérer 2 suites d'algorithmes de chiffrement :</w:t>
      </w:r>
    </w:p>
    <w:p w14:paraId="7EC5392B" w14:textId="653A019E" w:rsidR="009A2E93" w:rsidRDefault="009A2E93" w:rsidP="00D63E05">
      <w:pPr>
        <w:pStyle w:val="Corpsdetexte"/>
        <w:numPr>
          <w:ilvl w:val="1"/>
          <w:numId w:val="9"/>
        </w:numPr>
        <w:spacing w:after="60"/>
      </w:pPr>
      <w:r>
        <w:t>Nombre aléatoire (4 premiers octets) :</w:t>
      </w:r>
    </w:p>
    <w:p w14:paraId="6C12A001" w14:textId="77777777" w:rsidR="000E00B6" w:rsidRDefault="000E00B6">
      <w:pPr>
        <w:pStyle w:val="Corpsdetexte"/>
        <w:rPr>
          <w:b/>
          <w:bCs/>
        </w:rPr>
      </w:pPr>
    </w:p>
    <w:p w14:paraId="30089533" w14:textId="7DE24233" w:rsidR="009F4434" w:rsidRPr="00E52962" w:rsidRDefault="009F4434">
      <w:pPr>
        <w:pStyle w:val="Corpsdetexte"/>
        <w:rPr>
          <w:b/>
          <w:bCs/>
        </w:rPr>
      </w:pPr>
      <w:r w:rsidRPr="00E52962">
        <w:rPr>
          <w:b/>
          <w:bCs/>
        </w:rPr>
        <w:t>Trame Server Hello</w:t>
      </w:r>
    </w:p>
    <w:p w14:paraId="474780AD" w14:textId="77777777" w:rsidR="009F4434" w:rsidRDefault="009F4434" w:rsidP="00BF0DEF">
      <w:pPr>
        <w:pStyle w:val="Corpsdetexte"/>
        <w:numPr>
          <w:ilvl w:val="0"/>
          <w:numId w:val="9"/>
        </w:numPr>
        <w:spacing w:after="60"/>
      </w:pPr>
      <w:r w:rsidRPr="00DD2863">
        <w:t>Protocole de la couche transport :  </w:t>
      </w:r>
    </w:p>
    <w:p w14:paraId="1D204A49" w14:textId="77777777" w:rsidR="009F4434" w:rsidRDefault="009F4434" w:rsidP="00BF0DEF">
      <w:pPr>
        <w:pStyle w:val="Corpsdetexte"/>
        <w:numPr>
          <w:ilvl w:val="0"/>
          <w:numId w:val="9"/>
        </w:numPr>
        <w:spacing w:after="60"/>
      </w:pPr>
      <w:r w:rsidRPr="00DD2863">
        <w:t>Ports source et destination : </w:t>
      </w:r>
    </w:p>
    <w:p w14:paraId="7ACE9966" w14:textId="483BF94A" w:rsidR="009F4434" w:rsidRDefault="009F4434" w:rsidP="00BF0DEF">
      <w:pPr>
        <w:pStyle w:val="Corpsdetexte"/>
        <w:numPr>
          <w:ilvl w:val="0"/>
          <w:numId w:val="9"/>
        </w:numPr>
        <w:spacing w:after="60"/>
      </w:pPr>
      <w:r w:rsidRPr="00DD2863">
        <w:t xml:space="preserve">Protocole de </w:t>
      </w:r>
      <w:r w:rsidR="00514773">
        <w:t xml:space="preserve">la couche </w:t>
      </w:r>
      <w:r w:rsidRPr="00DD2863">
        <w:t>chiffrement et version : </w:t>
      </w:r>
    </w:p>
    <w:p w14:paraId="62DFD7D0" w14:textId="244E5D0B" w:rsidR="009F4434" w:rsidRDefault="009F4434" w:rsidP="00BF0DEF">
      <w:pPr>
        <w:pStyle w:val="Corpsdetexte"/>
        <w:numPr>
          <w:ilvl w:val="0"/>
          <w:numId w:val="9"/>
        </w:numPr>
        <w:spacing w:after="60"/>
      </w:pPr>
      <w:r>
        <w:t xml:space="preserve">Type </w:t>
      </w:r>
      <w:r w:rsidR="00DD2863">
        <w:t>d'enregistrement</w:t>
      </w:r>
      <w:r>
        <w:t xml:space="preserve"> </w:t>
      </w:r>
      <w:r w:rsidR="00DD2863">
        <w:t>Server hello :</w:t>
      </w:r>
    </w:p>
    <w:p w14:paraId="6DF12015" w14:textId="283D7811" w:rsidR="00DD2863" w:rsidRDefault="00DD2863" w:rsidP="00BF0DEF">
      <w:pPr>
        <w:pStyle w:val="Corpsdetexte"/>
        <w:numPr>
          <w:ilvl w:val="1"/>
          <w:numId w:val="9"/>
        </w:numPr>
        <w:spacing w:after="60"/>
      </w:pPr>
      <w:r>
        <w:t>Suite d'algorithmes de chiffrement choisie par le serveur</w:t>
      </w:r>
      <w:r w:rsidR="00760AC7">
        <w:rPr>
          <w:rStyle w:val="Appelnotedebasdep"/>
        </w:rPr>
        <w:footnoteReference w:id="2"/>
      </w:r>
      <w:r>
        <w:t xml:space="preserve"> :</w:t>
      </w:r>
    </w:p>
    <w:p w14:paraId="0DA2B6B2" w14:textId="6BEEDA37" w:rsidR="00970DA9" w:rsidRDefault="00970DA9" w:rsidP="00BF0DEF">
      <w:pPr>
        <w:pStyle w:val="Corpsdetexte"/>
        <w:numPr>
          <w:ilvl w:val="1"/>
          <w:numId w:val="9"/>
        </w:numPr>
        <w:spacing w:after="60"/>
      </w:pPr>
      <w:r>
        <w:t>Y repérer l'algor</w:t>
      </w:r>
      <w:r w:rsidR="00CC4CD9">
        <w:t xml:space="preserve">ithme de chiffrement symétrique qui sera utilisé lors des échanges, et la fonction de hachage pour </w:t>
      </w:r>
      <w:r w:rsidR="003A3E86">
        <w:t>vérifier l'intégrité des données</w:t>
      </w:r>
    </w:p>
    <w:p w14:paraId="2809449A" w14:textId="70E06295" w:rsidR="009A2E93" w:rsidRDefault="009A2E93" w:rsidP="009A2E93">
      <w:pPr>
        <w:pStyle w:val="Corpsdetexte"/>
        <w:numPr>
          <w:ilvl w:val="1"/>
          <w:numId w:val="9"/>
        </w:numPr>
        <w:spacing w:after="60"/>
      </w:pPr>
      <w:r>
        <w:t>Nombre aléatoire (4 premiers octets) :</w:t>
      </w:r>
    </w:p>
    <w:p w14:paraId="7D67E51F" w14:textId="1A7DFA3F" w:rsidR="00DD2863" w:rsidRDefault="00DD2863" w:rsidP="00BF0DEF">
      <w:pPr>
        <w:pStyle w:val="Corpsdetexte"/>
        <w:numPr>
          <w:ilvl w:val="0"/>
          <w:numId w:val="9"/>
        </w:numPr>
        <w:spacing w:after="60"/>
      </w:pPr>
      <w:r>
        <w:lastRenderedPageBreak/>
        <w:t xml:space="preserve">Type d'enregistrement </w:t>
      </w:r>
      <w:proofErr w:type="spellStart"/>
      <w:r>
        <w:t>Certificate</w:t>
      </w:r>
      <w:proofErr w:type="spellEnd"/>
      <w:r>
        <w:t xml:space="preserve"> :</w:t>
      </w:r>
    </w:p>
    <w:p w14:paraId="51E773CD" w14:textId="37526E98" w:rsidR="00A84D00" w:rsidRDefault="002C4743" w:rsidP="00BF0DEF">
      <w:pPr>
        <w:pStyle w:val="Corpsdetexte"/>
        <w:numPr>
          <w:ilvl w:val="1"/>
          <w:numId w:val="9"/>
        </w:numPr>
        <w:spacing w:after="60"/>
      </w:pPr>
      <w:r w:rsidRPr="00A84D00">
        <w:t>Autorité émettrice du certificat : </w:t>
      </w:r>
    </w:p>
    <w:p w14:paraId="76ABD9B5" w14:textId="77777777" w:rsidR="0088079F" w:rsidRDefault="0088079F" w:rsidP="0088079F">
      <w:pPr>
        <w:pStyle w:val="Corpsdetexte"/>
        <w:numPr>
          <w:ilvl w:val="1"/>
          <w:numId w:val="9"/>
        </w:numPr>
      </w:pPr>
      <w:r>
        <w:t>Nom détenteur du certificat :</w:t>
      </w:r>
    </w:p>
    <w:p w14:paraId="6030B05F" w14:textId="77777777" w:rsidR="0088079F" w:rsidRDefault="0088079F" w:rsidP="0088079F">
      <w:pPr>
        <w:pStyle w:val="Corpsdetexte"/>
        <w:numPr>
          <w:ilvl w:val="1"/>
          <w:numId w:val="9"/>
        </w:numPr>
      </w:pPr>
      <w:r>
        <w:t>Période de validité :</w:t>
      </w:r>
    </w:p>
    <w:p w14:paraId="116CB1B5" w14:textId="694CA621" w:rsidR="002C4743" w:rsidRDefault="002C4743" w:rsidP="00BF0DEF">
      <w:pPr>
        <w:pStyle w:val="Corpsdetexte"/>
        <w:numPr>
          <w:ilvl w:val="1"/>
          <w:numId w:val="9"/>
        </w:numPr>
        <w:spacing w:after="60"/>
      </w:pPr>
      <w:r w:rsidRPr="00A84D00">
        <w:t xml:space="preserve">Nom de l’algorithme d'échange de </w:t>
      </w:r>
      <w:r w:rsidR="0088079F">
        <w:t xml:space="preserve">la </w:t>
      </w:r>
      <w:r w:rsidRPr="00A84D00">
        <w:t>clé publique du serveur : </w:t>
      </w:r>
    </w:p>
    <w:p w14:paraId="11EA24F4" w14:textId="77777777" w:rsidR="002C4743" w:rsidRDefault="002C4743" w:rsidP="00BF0DEF">
      <w:pPr>
        <w:pStyle w:val="Corpsdetexte"/>
        <w:numPr>
          <w:ilvl w:val="1"/>
          <w:numId w:val="9"/>
        </w:numPr>
        <w:spacing w:after="60"/>
      </w:pPr>
      <w:r w:rsidRPr="00A84D00">
        <w:t>Taille de la clé publique du serveur : </w:t>
      </w:r>
    </w:p>
    <w:p w14:paraId="6BBCEB62" w14:textId="18D23586" w:rsidR="002F3798" w:rsidRDefault="002F3798" w:rsidP="002F3798">
      <w:pPr>
        <w:pStyle w:val="Corpsdetexte"/>
        <w:ind w:left="1080"/>
      </w:pPr>
      <w:r>
        <w:t xml:space="preserve">D'où proviennent toutes les données de cet enregistrement </w:t>
      </w:r>
      <w:proofErr w:type="spellStart"/>
      <w:r>
        <w:t>Certificate</w:t>
      </w:r>
      <w:proofErr w:type="spellEnd"/>
      <w:r>
        <w:t xml:space="preserve"> ?</w:t>
      </w:r>
    </w:p>
    <w:p w14:paraId="1F2110C4" w14:textId="41B01CA4" w:rsidR="004077CC" w:rsidRDefault="004077CC" w:rsidP="00BF0DEF">
      <w:pPr>
        <w:pStyle w:val="Corpsdetexte"/>
        <w:numPr>
          <w:ilvl w:val="0"/>
          <w:numId w:val="9"/>
        </w:numPr>
        <w:spacing w:after="60"/>
      </w:pPr>
      <w:r>
        <w:t>Type d'enregistrement Server key exchange :</w:t>
      </w:r>
    </w:p>
    <w:p w14:paraId="7DE50C4C" w14:textId="77777777" w:rsidR="004B7207" w:rsidRDefault="00324C2F" w:rsidP="004B7207">
      <w:pPr>
        <w:pStyle w:val="Corpsdetexte"/>
        <w:numPr>
          <w:ilvl w:val="1"/>
          <w:numId w:val="9"/>
        </w:numPr>
        <w:spacing w:after="60"/>
      </w:pPr>
      <w:r>
        <w:t>Nom a</w:t>
      </w:r>
      <w:r w:rsidR="00E75E2B">
        <w:t xml:space="preserve">lgorithme pour échanger </w:t>
      </w:r>
      <w:r>
        <w:t>des éléments de</w:t>
      </w:r>
      <w:r w:rsidR="001B44E7">
        <w:t>s clés de session</w:t>
      </w:r>
      <w:r>
        <w:t xml:space="preserve"> </w:t>
      </w:r>
      <w:r w:rsidR="004531D9">
        <w:t>:</w:t>
      </w:r>
    </w:p>
    <w:p w14:paraId="7FB67489" w14:textId="77777777" w:rsidR="004B7207" w:rsidRPr="004B7207" w:rsidRDefault="004531D9" w:rsidP="004B7207">
      <w:pPr>
        <w:pStyle w:val="Corpsdetexte"/>
        <w:numPr>
          <w:ilvl w:val="1"/>
          <w:numId w:val="9"/>
        </w:numPr>
        <w:spacing w:after="60"/>
        <w:rPr>
          <w:b/>
          <w:bCs/>
        </w:rPr>
      </w:pPr>
      <w:r>
        <w:t>Est-ce un chiffrement symétrique ou asymétrique ?</w:t>
      </w:r>
      <w:r w:rsidR="004B7207">
        <w:t xml:space="preserve"> Justifier.</w:t>
      </w:r>
    </w:p>
    <w:p w14:paraId="1FBFC78B" w14:textId="480EED67" w:rsidR="004077CC" w:rsidRPr="00E52962" w:rsidRDefault="004077CC" w:rsidP="004B7207">
      <w:pPr>
        <w:pStyle w:val="Corpsdetexte"/>
        <w:spacing w:after="60"/>
        <w:rPr>
          <w:b/>
          <w:bCs/>
        </w:rPr>
      </w:pPr>
      <w:r w:rsidRPr="00E52962">
        <w:rPr>
          <w:b/>
          <w:bCs/>
        </w:rPr>
        <w:t>Trame Client key exchange</w:t>
      </w:r>
    </w:p>
    <w:p w14:paraId="3AC835B8" w14:textId="77777777" w:rsidR="00E52962" w:rsidRDefault="00E52962" w:rsidP="00BF0DEF">
      <w:pPr>
        <w:pStyle w:val="Corpsdetexte"/>
        <w:numPr>
          <w:ilvl w:val="0"/>
          <w:numId w:val="9"/>
        </w:numPr>
        <w:spacing w:after="60"/>
        <w:ind w:hanging="357"/>
      </w:pPr>
      <w:r w:rsidRPr="00DD2863">
        <w:t>Protocole de la couche transport :  </w:t>
      </w:r>
    </w:p>
    <w:p w14:paraId="2DC1B4E1" w14:textId="77777777" w:rsidR="00E52962" w:rsidRDefault="00E52962" w:rsidP="00BF0DEF">
      <w:pPr>
        <w:pStyle w:val="Corpsdetexte"/>
        <w:numPr>
          <w:ilvl w:val="0"/>
          <w:numId w:val="9"/>
        </w:numPr>
        <w:spacing w:after="60"/>
        <w:ind w:hanging="357"/>
      </w:pPr>
      <w:r w:rsidRPr="00DD2863">
        <w:t>Ports source et destination : </w:t>
      </w:r>
    </w:p>
    <w:p w14:paraId="7B44D7D4" w14:textId="10AEB068" w:rsidR="00E52962" w:rsidRDefault="00E52962" w:rsidP="00BF0DEF">
      <w:pPr>
        <w:pStyle w:val="Corpsdetexte"/>
        <w:numPr>
          <w:ilvl w:val="0"/>
          <w:numId w:val="9"/>
        </w:numPr>
        <w:spacing w:after="60"/>
        <w:ind w:hanging="357"/>
      </w:pPr>
      <w:r w:rsidRPr="00DD2863">
        <w:t xml:space="preserve">Protocole de </w:t>
      </w:r>
      <w:r w:rsidR="00514773">
        <w:t xml:space="preserve">la couche </w:t>
      </w:r>
      <w:r w:rsidRPr="00DD2863">
        <w:t>chiffrement et version : </w:t>
      </w:r>
    </w:p>
    <w:p w14:paraId="5DEDD122" w14:textId="592D0136" w:rsidR="00E52962" w:rsidRDefault="00E52962" w:rsidP="00BF0DEF">
      <w:pPr>
        <w:pStyle w:val="Corpsdetexte"/>
        <w:numPr>
          <w:ilvl w:val="0"/>
          <w:numId w:val="9"/>
        </w:numPr>
        <w:spacing w:after="60"/>
        <w:ind w:hanging="357"/>
      </w:pPr>
      <w:r>
        <w:t xml:space="preserve">Type d'enregistrement </w:t>
      </w:r>
      <w:r w:rsidR="0050552F">
        <w:t>Client</w:t>
      </w:r>
      <w:r>
        <w:t xml:space="preserve"> key exchange :</w:t>
      </w:r>
    </w:p>
    <w:p w14:paraId="5432CE6C" w14:textId="18140087" w:rsidR="003B2EEF" w:rsidRDefault="003B2EEF" w:rsidP="003B2EEF">
      <w:pPr>
        <w:pStyle w:val="Corpsdetexte"/>
        <w:numPr>
          <w:ilvl w:val="1"/>
          <w:numId w:val="9"/>
        </w:numPr>
        <w:spacing w:after="60"/>
      </w:pPr>
      <w:r>
        <w:t xml:space="preserve">Nom algorithme pour échanger des éléments </w:t>
      </w:r>
      <w:r w:rsidR="00E25FB3">
        <w:t>de la clé</w:t>
      </w:r>
      <w:r>
        <w:t xml:space="preserve"> de session :</w:t>
      </w:r>
    </w:p>
    <w:p w14:paraId="45F9672F" w14:textId="3065B887" w:rsidR="003B2EEF" w:rsidRPr="00795F61" w:rsidRDefault="003B2EEF" w:rsidP="003B2EEF">
      <w:pPr>
        <w:pStyle w:val="Corpsdetexte"/>
        <w:numPr>
          <w:ilvl w:val="1"/>
          <w:numId w:val="9"/>
        </w:numPr>
        <w:spacing w:after="60"/>
        <w:rPr>
          <w:b/>
          <w:bCs/>
        </w:rPr>
      </w:pPr>
      <w:r>
        <w:t>Est-ce un chiffrement symétrique ou asymétrique ? Justifier.</w:t>
      </w:r>
    </w:p>
    <w:p w14:paraId="785917AD" w14:textId="77777777" w:rsidR="00D616EA" w:rsidRDefault="00D616EA" w:rsidP="003B2EEF">
      <w:pPr>
        <w:pStyle w:val="Corpsdetexte"/>
        <w:spacing w:after="60"/>
        <w:rPr>
          <w:i/>
          <w:iCs/>
        </w:rPr>
      </w:pPr>
    </w:p>
    <w:p w14:paraId="28533F45" w14:textId="16CAACEF" w:rsidR="003B2EEF" w:rsidRDefault="00574EBC" w:rsidP="003B2EEF">
      <w:pPr>
        <w:pStyle w:val="Corpsdetexte"/>
        <w:spacing w:after="60"/>
        <w:rPr>
          <w:i/>
          <w:iCs/>
        </w:rPr>
      </w:pPr>
      <w:r w:rsidRPr="00795F61">
        <w:rPr>
          <w:i/>
          <w:iCs/>
        </w:rPr>
        <w:t xml:space="preserve">A noter que </w:t>
      </w:r>
      <w:r w:rsidRPr="00FE035E">
        <w:rPr>
          <w:b/>
          <w:bCs/>
          <w:i/>
          <w:iCs/>
        </w:rPr>
        <w:t>la clé de session utilisée pour chiffrer</w:t>
      </w:r>
      <w:r w:rsidR="00D616EA" w:rsidRPr="00FE035E">
        <w:rPr>
          <w:b/>
          <w:bCs/>
          <w:i/>
          <w:iCs/>
        </w:rPr>
        <w:t xml:space="preserve"> symétriquement</w:t>
      </w:r>
      <w:r w:rsidRPr="00FE035E">
        <w:rPr>
          <w:b/>
          <w:bCs/>
          <w:i/>
          <w:iCs/>
        </w:rPr>
        <w:t xml:space="preserve"> les données</w:t>
      </w:r>
      <w:r w:rsidRPr="00795F61">
        <w:rPr>
          <w:i/>
          <w:iCs/>
        </w:rPr>
        <w:t xml:space="preserve"> n'est pas directement échangée entre client et serveur. </w:t>
      </w:r>
      <w:r w:rsidR="005D2469" w:rsidRPr="00795F61">
        <w:rPr>
          <w:i/>
          <w:iCs/>
        </w:rPr>
        <w:t>Cette clé de session sera déduite par client et serveur à partir des</w:t>
      </w:r>
      <w:r w:rsidR="00E25FB3" w:rsidRPr="00795F61">
        <w:rPr>
          <w:i/>
          <w:iCs/>
        </w:rPr>
        <w:t xml:space="preserve"> nombres aléatoires </w:t>
      </w:r>
      <w:r w:rsidR="009F323E" w:rsidRPr="00795F61">
        <w:rPr>
          <w:i/>
          <w:iCs/>
        </w:rPr>
        <w:t>des enregistrements Client Hello</w:t>
      </w:r>
      <w:r w:rsidR="00CF37D6" w:rsidRPr="00795F61">
        <w:rPr>
          <w:i/>
          <w:iCs/>
        </w:rPr>
        <w:t xml:space="preserve"> et Server Hello, ainsi que </w:t>
      </w:r>
      <w:r w:rsidR="005D2469" w:rsidRPr="00795F61">
        <w:rPr>
          <w:i/>
          <w:iCs/>
        </w:rPr>
        <w:t>d</w:t>
      </w:r>
      <w:r w:rsidR="00CF37D6" w:rsidRPr="00795F61">
        <w:rPr>
          <w:i/>
          <w:iCs/>
        </w:rPr>
        <w:t xml:space="preserve">es paramètres </w:t>
      </w:r>
      <w:r w:rsidR="006E0DEB" w:rsidRPr="00795F61">
        <w:rPr>
          <w:i/>
          <w:iCs/>
        </w:rPr>
        <w:t xml:space="preserve">ECDHE </w:t>
      </w:r>
      <w:r w:rsidR="005D2469" w:rsidRPr="00795F61">
        <w:rPr>
          <w:i/>
          <w:iCs/>
        </w:rPr>
        <w:t xml:space="preserve">des enregistrements </w:t>
      </w:r>
      <w:r w:rsidR="00795F61" w:rsidRPr="00795F61">
        <w:rPr>
          <w:i/>
          <w:iCs/>
        </w:rPr>
        <w:t>Server Key Exchange et Client Key Exchange.</w:t>
      </w:r>
    </w:p>
    <w:p w14:paraId="2932B05F" w14:textId="77777777" w:rsidR="00D616EA" w:rsidRPr="00D616EA" w:rsidRDefault="00D616EA" w:rsidP="003B2EEF">
      <w:pPr>
        <w:pStyle w:val="Corpsdetexte"/>
        <w:spacing w:after="60"/>
      </w:pPr>
    </w:p>
    <w:p w14:paraId="5DD5B640" w14:textId="3FB623D3" w:rsidR="00DD2863" w:rsidRPr="009F323E" w:rsidRDefault="004077CC" w:rsidP="004077CC">
      <w:pPr>
        <w:pStyle w:val="Corpsdetexte"/>
        <w:rPr>
          <w:b/>
          <w:bCs/>
        </w:rPr>
      </w:pPr>
      <w:r w:rsidRPr="009F323E">
        <w:rPr>
          <w:b/>
          <w:bCs/>
        </w:rPr>
        <w:t>Trame Application data</w:t>
      </w:r>
    </w:p>
    <w:p w14:paraId="231A8515" w14:textId="77777777" w:rsidR="004077CC" w:rsidRDefault="004077CC" w:rsidP="00BF0DEF">
      <w:pPr>
        <w:pStyle w:val="Corpsdetexte"/>
        <w:numPr>
          <w:ilvl w:val="0"/>
          <w:numId w:val="9"/>
        </w:numPr>
        <w:spacing w:after="60"/>
      </w:pPr>
      <w:r w:rsidRPr="00DD2863">
        <w:t>Protocole de la couche transport :  </w:t>
      </w:r>
    </w:p>
    <w:p w14:paraId="4B702BFA" w14:textId="77777777" w:rsidR="004077CC" w:rsidRDefault="004077CC" w:rsidP="00BF0DEF">
      <w:pPr>
        <w:pStyle w:val="Corpsdetexte"/>
        <w:numPr>
          <w:ilvl w:val="0"/>
          <w:numId w:val="9"/>
        </w:numPr>
        <w:spacing w:after="60"/>
      </w:pPr>
      <w:r w:rsidRPr="00DD2863">
        <w:t>Ports source et destination : </w:t>
      </w:r>
    </w:p>
    <w:p w14:paraId="2953FC40" w14:textId="3FAFE3CA" w:rsidR="004077CC" w:rsidRDefault="004077CC" w:rsidP="00BF0DEF">
      <w:pPr>
        <w:pStyle w:val="Corpsdetexte"/>
        <w:numPr>
          <w:ilvl w:val="0"/>
          <w:numId w:val="9"/>
        </w:numPr>
        <w:spacing w:after="60"/>
      </w:pPr>
      <w:r w:rsidRPr="00DD2863">
        <w:t>Protocole de</w:t>
      </w:r>
      <w:r w:rsidR="00514773">
        <w:t xml:space="preserve"> la couche</w:t>
      </w:r>
      <w:r w:rsidRPr="00DD2863">
        <w:t xml:space="preserve"> chiffrement et version : </w:t>
      </w:r>
    </w:p>
    <w:p w14:paraId="15461DB3" w14:textId="7018F291" w:rsidR="004077CC" w:rsidRDefault="004077CC" w:rsidP="00BF0DEF">
      <w:pPr>
        <w:pStyle w:val="Corpsdetexte"/>
        <w:numPr>
          <w:ilvl w:val="0"/>
          <w:numId w:val="9"/>
        </w:numPr>
        <w:spacing w:after="60"/>
      </w:pPr>
      <w:r>
        <w:t>Types de données applicatives :</w:t>
      </w:r>
    </w:p>
    <w:p w14:paraId="0AF72B5F" w14:textId="3AE71E1B" w:rsidR="009F4434" w:rsidRDefault="004077CC" w:rsidP="00BF0DEF">
      <w:pPr>
        <w:pStyle w:val="Corpsdetexte"/>
        <w:spacing w:after="60"/>
        <w:ind w:left="720"/>
      </w:pPr>
      <w:r>
        <w:t>Sont-elles en clair ou chiffrées ?</w:t>
      </w:r>
    </w:p>
    <w:p w14:paraId="52783FEB" w14:textId="77777777" w:rsidR="00763272" w:rsidRDefault="00763272">
      <w:pPr>
        <w:pStyle w:val="Corpsdetexte"/>
      </w:pPr>
    </w:p>
    <w:p w14:paraId="6A3902BE" w14:textId="67ABD51C" w:rsidR="00763272" w:rsidRDefault="00763272" w:rsidP="00763272">
      <w:pPr>
        <w:pStyle w:val="Titre2"/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</w:pPr>
      <w:r>
        <w:t xml:space="preserve">Etape 4 : </w:t>
      </w:r>
      <w:r w:rsidR="00225778">
        <w:t>Conservation d'un seul site sécurisé</w:t>
      </w:r>
    </w:p>
    <w:p w14:paraId="07BAC77A" w14:textId="585B3AF3" w:rsidR="002849C8" w:rsidRDefault="00B944CF">
      <w:pPr>
        <w:pStyle w:val="Corpsdetexte"/>
      </w:pPr>
      <w:r>
        <w:t xml:space="preserve">Améliorer la sécurité </w:t>
      </w:r>
      <w:r w:rsidR="00080506">
        <w:t>d'accès au site web en ne conservant qu'un accès htt</w:t>
      </w:r>
      <w:r w:rsidR="00DA4003">
        <w:t>p</w:t>
      </w:r>
      <w:r w:rsidR="0044740D">
        <w:t>s.</w:t>
      </w:r>
    </w:p>
    <w:p w14:paraId="23833C3C" w14:textId="4E578FD8" w:rsidR="002849C8" w:rsidRDefault="002849C8">
      <w:pPr>
        <w:pStyle w:val="Corpsdetexte"/>
        <w:numPr>
          <w:ilvl w:val="0"/>
          <w:numId w:val="4"/>
        </w:numPr>
      </w:pPr>
      <w:r>
        <w:t xml:space="preserve">Forcer la redirection sur le protocole https </w:t>
      </w:r>
      <w:r w:rsidR="00AD194C">
        <w:t xml:space="preserve">en cas d'accès via </w:t>
      </w:r>
      <w:r w:rsidR="000A1170">
        <w:t>le protocole http.</w:t>
      </w:r>
    </w:p>
    <w:p w14:paraId="4D367AEA" w14:textId="6DB1E321" w:rsidR="0044740D" w:rsidRDefault="000D3A89">
      <w:pPr>
        <w:pStyle w:val="Corpsdetexte"/>
        <w:numPr>
          <w:ilvl w:val="0"/>
          <w:numId w:val="4"/>
        </w:numPr>
      </w:pPr>
      <w:r>
        <w:t>Ne conserver ensuite qu'un seul site</w:t>
      </w:r>
      <w:r w:rsidR="008B02EB">
        <w:t xml:space="preserve"> sécurisé </w:t>
      </w:r>
      <w:r w:rsidR="005A7004">
        <w:t>hébergeant les applications web initialement présentes sur le site non sécurisé.</w:t>
      </w:r>
    </w:p>
    <w:p w14:paraId="29FD468B" w14:textId="77777777" w:rsidR="00225778" w:rsidRDefault="00225778" w:rsidP="00225778">
      <w:pPr>
        <w:pStyle w:val="Corpsdetexte"/>
      </w:pPr>
    </w:p>
    <w:sectPr w:rsidR="00225778" w:rsidSect="006342F2">
      <w:headerReference w:type="default" r:id="rId16"/>
      <w:footerReference w:type="default" r:id="rId17"/>
      <w:pgSz w:w="11906" w:h="16838"/>
      <w:pgMar w:top="1333" w:right="850" w:bottom="993" w:left="850" w:header="733" w:footer="5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E5D02" w14:textId="77777777" w:rsidR="00D02EAA" w:rsidRDefault="00D02EAA">
      <w:r>
        <w:separator/>
      </w:r>
    </w:p>
  </w:endnote>
  <w:endnote w:type="continuationSeparator" w:id="0">
    <w:p w14:paraId="72D6BD8D" w14:textId="77777777" w:rsidR="00D02EAA" w:rsidRDefault="00D02EAA">
      <w:r>
        <w:continuationSeparator/>
      </w:r>
    </w:p>
  </w:endnote>
  <w:endnote w:type="continuationNotice" w:id="1">
    <w:p w14:paraId="3C957FE7" w14:textId="77777777" w:rsidR="00D02EAA" w:rsidRDefault="00D02E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R10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7594D" w14:textId="77777777" w:rsidR="002849C8" w:rsidRDefault="002849C8">
    <w:pPr>
      <w:pStyle w:val="Pieddepage"/>
      <w:pBdr>
        <w:top w:val="single" w:sz="4" w:space="0" w:color="000000"/>
        <w:left w:val="none" w:sz="0" w:space="0" w:color="000000"/>
        <w:bottom w:val="none" w:sz="0" w:space="0" w:color="000000"/>
        <w:right w:val="none" w:sz="0" w:space="0" w:color="000000"/>
      </w:pBdr>
    </w:pPr>
    <w:r>
      <w:rPr>
        <w:b/>
        <w:bCs/>
      </w:rPr>
      <w:tab/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 w:rsidR="008A3C70">
      <w:rPr>
        <w:b/>
        <w:bCs/>
        <w:noProof/>
      </w:rPr>
      <w:t>6</w:t>
    </w:r>
    <w:r>
      <w:rPr>
        <w:b/>
        <w:bCs/>
      </w:rPr>
      <w:fldChar w:fldCharType="end"/>
    </w:r>
    <w:r>
      <w:rPr>
        <w:b/>
        <w:bCs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NUMPAGES \* ARABIC </w:instrText>
    </w:r>
    <w:r>
      <w:rPr>
        <w:b/>
        <w:bCs/>
      </w:rPr>
      <w:fldChar w:fldCharType="separate"/>
    </w:r>
    <w:r w:rsidR="008A3C70">
      <w:rPr>
        <w:b/>
        <w:bCs/>
        <w:noProof/>
      </w:rPr>
      <w:t>6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FD11F" w14:textId="77777777" w:rsidR="00D02EAA" w:rsidRDefault="00D02EAA">
      <w:r>
        <w:separator/>
      </w:r>
    </w:p>
  </w:footnote>
  <w:footnote w:type="continuationSeparator" w:id="0">
    <w:p w14:paraId="413AD12F" w14:textId="77777777" w:rsidR="00D02EAA" w:rsidRDefault="00D02EAA">
      <w:r>
        <w:continuationSeparator/>
      </w:r>
    </w:p>
  </w:footnote>
  <w:footnote w:type="continuationNotice" w:id="1">
    <w:p w14:paraId="74A09380" w14:textId="77777777" w:rsidR="00D02EAA" w:rsidRDefault="00D02EAA"/>
  </w:footnote>
  <w:footnote w:id="2">
    <w:p w14:paraId="5933DF71" w14:textId="71230D69" w:rsidR="00760AC7" w:rsidRDefault="00760AC7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760AC7">
        <w:t>https://www.keyfactor.com/blog/cipher-suites-explained/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FC7A2" w14:textId="04EF482F" w:rsidR="002849C8" w:rsidRPr="00D82CF1" w:rsidRDefault="002849C8">
    <w:pPr>
      <w:pStyle w:val="En-tte"/>
      <w:pBdr>
        <w:top w:val="none" w:sz="0" w:space="0" w:color="000000"/>
        <w:left w:val="none" w:sz="0" w:space="0" w:color="000000"/>
        <w:bottom w:val="single" w:sz="8" w:space="1" w:color="000000"/>
        <w:right w:val="none" w:sz="0" w:space="0" w:color="000000"/>
      </w:pBdr>
      <w:rPr>
        <w:lang w:val="en-GB"/>
      </w:rPr>
    </w:pPr>
    <w:r w:rsidRPr="00D82CF1">
      <w:rPr>
        <w:b/>
        <w:lang w:val="en-GB"/>
      </w:rPr>
      <w:t>STS-SIO2</w:t>
    </w:r>
    <w:r w:rsidRPr="00D82CF1">
      <w:rPr>
        <w:b/>
        <w:lang w:val="en-GB"/>
      </w:rPr>
      <w:tab/>
    </w:r>
    <w:r w:rsidR="00D82CF1">
      <w:rPr>
        <w:b/>
        <w:lang w:val="en-GB"/>
      </w:rPr>
      <w:t>B3</w:t>
    </w:r>
    <w:r w:rsidRPr="00D82CF1">
      <w:rPr>
        <w:b/>
        <w:lang w:val="en-GB"/>
      </w:rPr>
      <w:tab/>
    </w:r>
    <w:proofErr w:type="spellStart"/>
    <w:r w:rsidR="00476F9D">
      <w:rPr>
        <w:b/>
        <w:lang w:val="en-GB"/>
      </w:rPr>
      <w:t>Certificat</w:t>
    </w:r>
    <w:proofErr w:type="spellEnd"/>
    <w:r w:rsidR="00476F9D">
      <w:rPr>
        <w:b/>
        <w:lang w:val="en-GB"/>
      </w:rPr>
      <w:t xml:space="preserve"> - </w:t>
    </w:r>
    <w:r w:rsidRPr="00D82CF1">
      <w:rPr>
        <w:b/>
        <w:lang w:val="en-GB"/>
      </w:rPr>
      <w:t>TP</w:t>
    </w:r>
    <w:r w:rsidR="00996AAB">
      <w:rPr>
        <w:b/>
        <w:lang w:val="en-GB"/>
      </w:rPr>
      <w:t>2</w:t>
    </w:r>
    <w:r w:rsidR="00424B81" w:rsidRPr="00D82CF1">
      <w:rPr>
        <w:b/>
        <w:lang w:val="en-GB"/>
      </w:rPr>
      <w:t xml:space="preserve"> </w:t>
    </w:r>
    <w:r w:rsidR="00D82CF1" w:rsidRPr="00D82CF1">
      <w:rPr>
        <w:b/>
        <w:lang w:val="en-GB"/>
      </w:rPr>
      <w:t>–</w:t>
    </w:r>
    <w:r w:rsidR="00424B81" w:rsidRPr="00D82CF1">
      <w:rPr>
        <w:b/>
        <w:lang w:val="en-GB"/>
      </w:rPr>
      <w:t xml:space="preserve"> </w:t>
    </w:r>
    <w:r w:rsidR="00D82CF1" w:rsidRPr="00D82CF1">
      <w:rPr>
        <w:b/>
        <w:lang w:val="en-GB"/>
      </w:rPr>
      <w:t>Site w</w:t>
    </w:r>
    <w:r w:rsidR="00D82CF1">
      <w:rPr>
        <w:b/>
        <w:lang w:val="en-GB"/>
      </w:rPr>
      <w:t xml:space="preserve">eb </w:t>
    </w:r>
    <w:proofErr w:type="spellStart"/>
    <w:r w:rsidR="00D82CF1">
      <w:rPr>
        <w:b/>
        <w:lang w:val="en-GB"/>
      </w:rPr>
      <w:t>sécurisé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re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re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itre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"/>
      <w:lvlJc w:val="left"/>
      <w:pPr>
        <w:tabs>
          <w:tab w:val="num" w:pos="707"/>
        </w:tabs>
        <w:ind w:left="707" w:hanging="283"/>
      </w:pPr>
      <w:rPr>
        <w:rFonts w:ascii="Wingdings" w:hAnsi="Wingdings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"/>
      <w:lvlJc w:val="left"/>
      <w:pPr>
        <w:tabs>
          <w:tab w:val="num" w:pos="707"/>
        </w:tabs>
        <w:ind w:left="707" w:hanging="283"/>
      </w:pPr>
      <w:rPr>
        <w:rFonts w:ascii="Wingdings" w:hAnsi="Wingdings" w:cs="OpenSymbol"/>
      </w:rPr>
    </w:lvl>
    <w:lvl w:ilvl="1">
      <w:start w:val="1"/>
      <w:numFmt w:val="bullet"/>
      <w:lvlText w:val=""/>
      <w:lvlJc w:val="left"/>
      <w:pPr>
        <w:tabs>
          <w:tab w:val="num" w:pos="1414"/>
        </w:tabs>
        <w:ind w:left="1414" w:hanging="283"/>
      </w:pPr>
      <w:rPr>
        <w:rFonts w:ascii="Wingdings" w:hAnsi="Wingdings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689668C"/>
    <w:multiLevelType w:val="multilevel"/>
    <w:tmpl w:val="8F64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96625"/>
    <w:multiLevelType w:val="hybridMultilevel"/>
    <w:tmpl w:val="C3A060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D6C0D"/>
    <w:multiLevelType w:val="hybridMultilevel"/>
    <w:tmpl w:val="46F80BCA"/>
    <w:lvl w:ilvl="0" w:tplc="244A76B4">
      <w:start w:val="100"/>
      <w:numFmt w:val="bullet"/>
      <w:lvlText w:val="-"/>
      <w:lvlJc w:val="left"/>
      <w:pPr>
        <w:ind w:left="720" w:hanging="360"/>
      </w:pPr>
      <w:rPr>
        <w:rFonts w:ascii="Consolas" w:eastAsia="SimSun" w:hAnsi="Consolas" w:cs="Consola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246C5"/>
    <w:multiLevelType w:val="hybridMultilevel"/>
    <w:tmpl w:val="671033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A2009E"/>
    <w:multiLevelType w:val="hybridMultilevel"/>
    <w:tmpl w:val="D6003E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863189">
    <w:abstractNumId w:val="0"/>
  </w:num>
  <w:num w:numId="2" w16cid:durableId="1292397241">
    <w:abstractNumId w:val="1"/>
  </w:num>
  <w:num w:numId="3" w16cid:durableId="1802458120">
    <w:abstractNumId w:val="2"/>
  </w:num>
  <w:num w:numId="4" w16cid:durableId="2138521959">
    <w:abstractNumId w:val="3"/>
  </w:num>
  <w:num w:numId="5" w16cid:durableId="828666812">
    <w:abstractNumId w:val="8"/>
  </w:num>
  <w:num w:numId="6" w16cid:durableId="347148109">
    <w:abstractNumId w:val="4"/>
  </w:num>
  <w:num w:numId="7" w16cid:durableId="1358433651">
    <w:abstractNumId w:val="7"/>
  </w:num>
  <w:num w:numId="8" w16cid:durableId="1343437472">
    <w:abstractNumId w:val="6"/>
  </w:num>
  <w:num w:numId="9" w16cid:durableId="1390691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characterSpacingControl w:val="doNotCompress"/>
  <w:strictFirstAndLastChars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22"/>
    <w:rsid w:val="00005D19"/>
    <w:rsid w:val="00010A31"/>
    <w:rsid w:val="000232F0"/>
    <w:rsid w:val="00025C90"/>
    <w:rsid w:val="00041BFA"/>
    <w:rsid w:val="00054282"/>
    <w:rsid w:val="00073ADD"/>
    <w:rsid w:val="00080506"/>
    <w:rsid w:val="000A1170"/>
    <w:rsid w:val="000A1F5F"/>
    <w:rsid w:val="000B29A0"/>
    <w:rsid w:val="000B6BF0"/>
    <w:rsid w:val="000D3A89"/>
    <w:rsid w:val="000E00B6"/>
    <w:rsid w:val="000E3F28"/>
    <w:rsid w:val="000F2F2C"/>
    <w:rsid w:val="000F6371"/>
    <w:rsid w:val="001056CF"/>
    <w:rsid w:val="00110A0D"/>
    <w:rsid w:val="001156A5"/>
    <w:rsid w:val="00125FB5"/>
    <w:rsid w:val="001368EA"/>
    <w:rsid w:val="001375A4"/>
    <w:rsid w:val="001609E9"/>
    <w:rsid w:val="00166EC7"/>
    <w:rsid w:val="00190322"/>
    <w:rsid w:val="001A47F2"/>
    <w:rsid w:val="001B44E7"/>
    <w:rsid w:val="001C5C93"/>
    <w:rsid w:val="001D1D1B"/>
    <w:rsid w:val="001E6713"/>
    <w:rsid w:val="001E73BD"/>
    <w:rsid w:val="00202A79"/>
    <w:rsid w:val="00204AB3"/>
    <w:rsid w:val="00225778"/>
    <w:rsid w:val="002273EC"/>
    <w:rsid w:val="0024263B"/>
    <w:rsid w:val="00250582"/>
    <w:rsid w:val="00256743"/>
    <w:rsid w:val="00261ADF"/>
    <w:rsid w:val="002724A2"/>
    <w:rsid w:val="00273291"/>
    <w:rsid w:val="00273CAD"/>
    <w:rsid w:val="00281E48"/>
    <w:rsid w:val="00283234"/>
    <w:rsid w:val="002849C8"/>
    <w:rsid w:val="00290FA2"/>
    <w:rsid w:val="00293B05"/>
    <w:rsid w:val="002A00E0"/>
    <w:rsid w:val="002A2E97"/>
    <w:rsid w:val="002C4743"/>
    <w:rsid w:val="002C527A"/>
    <w:rsid w:val="002C70F0"/>
    <w:rsid w:val="002C7DCE"/>
    <w:rsid w:val="002E24C8"/>
    <w:rsid w:val="002E5E8B"/>
    <w:rsid w:val="002F1AEF"/>
    <w:rsid w:val="002F3798"/>
    <w:rsid w:val="002F75A9"/>
    <w:rsid w:val="00300946"/>
    <w:rsid w:val="003011DF"/>
    <w:rsid w:val="003044EE"/>
    <w:rsid w:val="00312F36"/>
    <w:rsid w:val="00324C2F"/>
    <w:rsid w:val="00350C16"/>
    <w:rsid w:val="00354822"/>
    <w:rsid w:val="00356DA6"/>
    <w:rsid w:val="00362BD8"/>
    <w:rsid w:val="0036750E"/>
    <w:rsid w:val="00382D56"/>
    <w:rsid w:val="003A3E86"/>
    <w:rsid w:val="003A436D"/>
    <w:rsid w:val="003B2EEF"/>
    <w:rsid w:val="003C0751"/>
    <w:rsid w:val="003C7420"/>
    <w:rsid w:val="003D0C05"/>
    <w:rsid w:val="003D4839"/>
    <w:rsid w:val="003E54BE"/>
    <w:rsid w:val="003F304A"/>
    <w:rsid w:val="00403F3F"/>
    <w:rsid w:val="0040444B"/>
    <w:rsid w:val="004077CC"/>
    <w:rsid w:val="00424218"/>
    <w:rsid w:val="00424724"/>
    <w:rsid w:val="00424B81"/>
    <w:rsid w:val="00444511"/>
    <w:rsid w:val="0044740D"/>
    <w:rsid w:val="00451E86"/>
    <w:rsid w:val="004523B4"/>
    <w:rsid w:val="004531D9"/>
    <w:rsid w:val="00453E5A"/>
    <w:rsid w:val="00457249"/>
    <w:rsid w:val="0045764B"/>
    <w:rsid w:val="00462EB0"/>
    <w:rsid w:val="00474666"/>
    <w:rsid w:val="00476F9D"/>
    <w:rsid w:val="004B7207"/>
    <w:rsid w:val="004C2C36"/>
    <w:rsid w:val="004E35EA"/>
    <w:rsid w:val="004E786A"/>
    <w:rsid w:val="0050459C"/>
    <w:rsid w:val="0050552F"/>
    <w:rsid w:val="00514121"/>
    <w:rsid w:val="00514773"/>
    <w:rsid w:val="005228C4"/>
    <w:rsid w:val="00523512"/>
    <w:rsid w:val="0052570C"/>
    <w:rsid w:val="0052760D"/>
    <w:rsid w:val="00531566"/>
    <w:rsid w:val="00547C11"/>
    <w:rsid w:val="00557558"/>
    <w:rsid w:val="00564B2D"/>
    <w:rsid w:val="00571774"/>
    <w:rsid w:val="00574E55"/>
    <w:rsid w:val="00574EBC"/>
    <w:rsid w:val="00577FEB"/>
    <w:rsid w:val="0058037B"/>
    <w:rsid w:val="0058119A"/>
    <w:rsid w:val="00583AD9"/>
    <w:rsid w:val="00584170"/>
    <w:rsid w:val="00584D0F"/>
    <w:rsid w:val="005A7004"/>
    <w:rsid w:val="005B299E"/>
    <w:rsid w:val="005B4266"/>
    <w:rsid w:val="005B5D24"/>
    <w:rsid w:val="005D2469"/>
    <w:rsid w:val="005D3F0E"/>
    <w:rsid w:val="005D6D77"/>
    <w:rsid w:val="005E3815"/>
    <w:rsid w:val="0060059E"/>
    <w:rsid w:val="006079FB"/>
    <w:rsid w:val="00621C31"/>
    <w:rsid w:val="006342F2"/>
    <w:rsid w:val="00647AD8"/>
    <w:rsid w:val="00654C30"/>
    <w:rsid w:val="00685645"/>
    <w:rsid w:val="006A340C"/>
    <w:rsid w:val="006A4CDF"/>
    <w:rsid w:val="006B52C8"/>
    <w:rsid w:val="006B547C"/>
    <w:rsid w:val="006D3CAD"/>
    <w:rsid w:val="006E0DEB"/>
    <w:rsid w:val="006E317D"/>
    <w:rsid w:val="006E4CF9"/>
    <w:rsid w:val="006F27C1"/>
    <w:rsid w:val="00727B66"/>
    <w:rsid w:val="00740121"/>
    <w:rsid w:val="00752AD9"/>
    <w:rsid w:val="007601F5"/>
    <w:rsid w:val="00760AC7"/>
    <w:rsid w:val="00763272"/>
    <w:rsid w:val="0077298B"/>
    <w:rsid w:val="00791621"/>
    <w:rsid w:val="00795F61"/>
    <w:rsid w:val="007A6424"/>
    <w:rsid w:val="007E2205"/>
    <w:rsid w:val="007E3307"/>
    <w:rsid w:val="007F1DD7"/>
    <w:rsid w:val="007F5266"/>
    <w:rsid w:val="007F6D22"/>
    <w:rsid w:val="007F722F"/>
    <w:rsid w:val="0080002F"/>
    <w:rsid w:val="00801CFF"/>
    <w:rsid w:val="00810980"/>
    <w:rsid w:val="00810DDB"/>
    <w:rsid w:val="00817F9C"/>
    <w:rsid w:val="008272F9"/>
    <w:rsid w:val="0086232D"/>
    <w:rsid w:val="00871DA0"/>
    <w:rsid w:val="0088079F"/>
    <w:rsid w:val="008834CC"/>
    <w:rsid w:val="00886ACA"/>
    <w:rsid w:val="0089534D"/>
    <w:rsid w:val="008A3C70"/>
    <w:rsid w:val="008A4D37"/>
    <w:rsid w:val="008B02EB"/>
    <w:rsid w:val="008D67DE"/>
    <w:rsid w:val="008D7B6F"/>
    <w:rsid w:val="008E58E4"/>
    <w:rsid w:val="008F1049"/>
    <w:rsid w:val="008F561E"/>
    <w:rsid w:val="00901377"/>
    <w:rsid w:val="00901A31"/>
    <w:rsid w:val="009070EF"/>
    <w:rsid w:val="00960577"/>
    <w:rsid w:val="00964013"/>
    <w:rsid w:val="00970DA9"/>
    <w:rsid w:val="00981BF5"/>
    <w:rsid w:val="00996AAB"/>
    <w:rsid w:val="009A2E93"/>
    <w:rsid w:val="009B702E"/>
    <w:rsid w:val="009F1608"/>
    <w:rsid w:val="009F323E"/>
    <w:rsid w:val="009F4434"/>
    <w:rsid w:val="009F5EBD"/>
    <w:rsid w:val="009F7EA4"/>
    <w:rsid w:val="00A01E1C"/>
    <w:rsid w:val="00A0209C"/>
    <w:rsid w:val="00A10371"/>
    <w:rsid w:val="00A10479"/>
    <w:rsid w:val="00A21430"/>
    <w:rsid w:val="00A22760"/>
    <w:rsid w:val="00A351FA"/>
    <w:rsid w:val="00A43F30"/>
    <w:rsid w:val="00A510F9"/>
    <w:rsid w:val="00A5590B"/>
    <w:rsid w:val="00A77254"/>
    <w:rsid w:val="00A84D00"/>
    <w:rsid w:val="00A9424C"/>
    <w:rsid w:val="00AC5A79"/>
    <w:rsid w:val="00AC762D"/>
    <w:rsid w:val="00AD194C"/>
    <w:rsid w:val="00AD4341"/>
    <w:rsid w:val="00B01196"/>
    <w:rsid w:val="00B154C4"/>
    <w:rsid w:val="00B31677"/>
    <w:rsid w:val="00B401F3"/>
    <w:rsid w:val="00B4119B"/>
    <w:rsid w:val="00B45DC5"/>
    <w:rsid w:val="00B4756D"/>
    <w:rsid w:val="00B63970"/>
    <w:rsid w:val="00B66732"/>
    <w:rsid w:val="00B944CF"/>
    <w:rsid w:val="00BB236B"/>
    <w:rsid w:val="00BE1A18"/>
    <w:rsid w:val="00BF0DEF"/>
    <w:rsid w:val="00BF0F94"/>
    <w:rsid w:val="00BF31B9"/>
    <w:rsid w:val="00C000FC"/>
    <w:rsid w:val="00C0773C"/>
    <w:rsid w:val="00C215EF"/>
    <w:rsid w:val="00C2552B"/>
    <w:rsid w:val="00C37F67"/>
    <w:rsid w:val="00C41202"/>
    <w:rsid w:val="00C72FAB"/>
    <w:rsid w:val="00C745BF"/>
    <w:rsid w:val="00C92590"/>
    <w:rsid w:val="00CC4CD9"/>
    <w:rsid w:val="00CD007B"/>
    <w:rsid w:val="00CD4482"/>
    <w:rsid w:val="00CD77CE"/>
    <w:rsid w:val="00CE1E90"/>
    <w:rsid w:val="00CE3BBE"/>
    <w:rsid w:val="00CF37D6"/>
    <w:rsid w:val="00CF4F56"/>
    <w:rsid w:val="00D02EAA"/>
    <w:rsid w:val="00D10409"/>
    <w:rsid w:val="00D2094C"/>
    <w:rsid w:val="00D330DA"/>
    <w:rsid w:val="00D42416"/>
    <w:rsid w:val="00D510DC"/>
    <w:rsid w:val="00D616EA"/>
    <w:rsid w:val="00D62F28"/>
    <w:rsid w:val="00D63E05"/>
    <w:rsid w:val="00D82CF1"/>
    <w:rsid w:val="00D85066"/>
    <w:rsid w:val="00D9498F"/>
    <w:rsid w:val="00D95BCB"/>
    <w:rsid w:val="00D97F97"/>
    <w:rsid w:val="00DA4003"/>
    <w:rsid w:val="00DD2863"/>
    <w:rsid w:val="00DD2CBE"/>
    <w:rsid w:val="00DD66B6"/>
    <w:rsid w:val="00E0781B"/>
    <w:rsid w:val="00E13BA0"/>
    <w:rsid w:val="00E17238"/>
    <w:rsid w:val="00E25FB3"/>
    <w:rsid w:val="00E36835"/>
    <w:rsid w:val="00E5039B"/>
    <w:rsid w:val="00E52962"/>
    <w:rsid w:val="00E548F4"/>
    <w:rsid w:val="00E62FD1"/>
    <w:rsid w:val="00E67FDC"/>
    <w:rsid w:val="00E75E2B"/>
    <w:rsid w:val="00E77A0A"/>
    <w:rsid w:val="00E84C44"/>
    <w:rsid w:val="00E8687D"/>
    <w:rsid w:val="00E9085A"/>
    <w:rsid w:val="00EA2461"/>
    <w:rsid w:val="00ED20E5"/>
    <w:rsid w:val="00ED2C40"/>
    <w:rsid w:val="00EE4CEE"/>
    <w:rsid w:val="00EE4F53"/>
    <w:rsid w:val="00F05B23"/>
    <w:rsid w:val="00F4309A"/>
    <w:rsid w:val="00F6766B"/>
    <w:rsid w:val="00F72619"/>
    <w:rsid w:val="00F80C22"/>
    <w:rsid w:val="00F83486"/>
    <w:rsid w:val="00F9180C"/>
    <w:rsid w:val="00F91C72"/>
    <w:rsid w:val="00FD4884"/>
    <w:rsid w:val="00FE035E"/>
    <w:rsid w:val="01153024"/>
    <w:rsid w:val="04A86060"/>
    <w:rsid w:val="04DC664E"/>
    <w:rsid w:val="0A9F81D4"/>
    <w:rsid w:val="0E130EF8"/>
    <w:rsid w:val="10EAD749"/>
    <w:rsid w:val="150E126C"/>
    <w:rsid w:val="1834C7D0"/>
    <w:rsid w:val="18DDE474"/>
    <w:rsid w:val="1BA6F55C"/>
    <w:rsid w:val="1F689DEE"/>
    <w:rsid w:val="22200E5D"/>
    <w:rsid w:val="23043F56"/>
    <w:rsid w:val="26FD7D28"/>
    <w:rsid w:val="27F5ED94"/>
    <w:rsid w:val="2B8434B7"/>
    <w:rsid w:val="3005C790"/>
    <w:rsid w:val="31A1D321"/>
    <w:rsid w:val="3C377513"/>
    <w:rsid w:val="428D8E3A"/>
    <w:rsid w:val="438541A9"/>
    <w:rsid w:val="48B45A46"/>
    <w:rsid w:val="4B91CD33"/>
    <w:rsid w:val="4C0538BA"/>
    <w:rsid w:val="4D2D53BE"/>
    <w:rsid w:val="4D33ACCE"/>
    <w:rsid w:val="4FECD470"/>
    <w:rsid w:val="52DB0008"/>
    <w:rsid w:val="53E9F1F9"/>
    <w:rsid w:val="5553C2E7"/>
    <w:rsid w:val="56980256"/>
    <w:rsid w:val="597C63F6"/>
    <w:rsid w:val="5CEEC9E1"/>
    <w:rsid w:val="5D252EE0"/>
    <w:rsid w:val="5FBAF69E"/>
    <w:rsid w:val="644B9877"/>
    <w:rsid w:val="660618B2"/>
    <w:rsid w:val="6851E407"/>
    <w:rsid w:val="6916B03F"/>
    <w:rsid w:val="6BD197C6"/>
    <w:rsid w:val="6F70CE6A"/>
    <w:rsid w:val="72E27B43"/>
    <w:rsid w:val="73AC82E8"/>
    <w:rsid w:val="73B281B4"/>
    <w:rsid w:val="753A4A03"/>
    <w:rsid w:val="764B5F70"/>
    <w:rsid w:val="77270755"/>
    <w:rsid w:val="7C2DC3B2"/>
    <w:rsid w:val="7C972056"/>
    <w:rsid w:val="7EBA002C"/>
    <w:rsid w:val="7F98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4D80CF9"/>
  <w15:docId w15:val="{6A4B27B9-2A16-464D-BA4B-40ED8C96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C93"/>
    <w:pPr>
      <w:widowControl w:val="0"/>
      <w:suppressAutoHyphens/>
    </w:pPr>
    <w:rPr>
      <w:rFonts w:ascii="Calibri" w:eastAsia="SimSun" w:hAnsi="Calibri" w:cs="Mangal"/>
      <w:kern w:val="1"/>
      <w:sz w:val="22"/>
      <w:szCs w:val="24"/>
      <w:lang w:eastAsia="zh-CN" w:bidi="hi-IN"/>
    </w:rPr>
  </w:style>
  <w:style w:type="paragraph" w:styleId="Titre1">
    <w:name w:val="heading 1"/>
    <w:basedOn w:val="Titre20"/>
    <w:next w:val="Corpsdetexte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itre2">
    <w:name w:val="heading 2"/>
    <w:basedOn w:val="Titre10"/>
    <w:next w:val="Corpsdetexte"/>
    <w:link w:val="Titre2Car"/>
    <w:qFormat/>
    <w:pPr>
      <w:numPr>
        <w:ilvl w:val="1"/>
        <w:numId w:val="1"/>
      </w:numPr>
      <w:ind w:left="0" w:firstLine="0"/>
      <w:outlineLvl w:val="1"/>
    </w:pPr>
    <w:rPr>
      <w:rFonts w:ascii="Times New Roman" w:hAnsi="Times New Roman"/>
      <w:b/>
      <w:bCs/>
      <w:sz w:val="36"/>
      <w:szCs w:val="36"/>
    </w:rPr>
  </w:style>
  <w:style w:type="paragraph" w:styleId="Titre3">
    <w:name w:val="heading 3"/>
    <w:basedOn w:val="Titre10"/>
    <w:next w:val="Corpsdetexte"/>
    <w:qFormat/>
    <w:pPr>
      <w:numPr>
        <w:ilvl w:val="2"/>
        <w:numId w:val="1"/>
      </w:numPr>
      <w:ind w:left="0" w:firstLine="0"/>
      <w:outlineLvl w:val="2"/>
    </w:pPr>
    <w:rPr>
      <w:rFonts w:ascii="Times New Roman" w:hAnsi="Times New Roman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" w:hAnsi="Wingdings" w:cs="OpenSymbol"/>
    </w:rPr>
  </w:style>
  <w:style w:type="character" w:customStyle="1" w:styleId="WW8Num2z1">
    <w:name w:val="WW8Num2z1"/>
    <w:rPr>
      <w:rFonts w:ascii="Symbol" w:hAnsi="Symbol" w:cs="OpenSymbol"/>
    </w:rPr>
  </w:style>
  <w:style w:type="character" w:customStyle="1" w:styleId="WW8Num3z0">
    <w:name w:val="WW8Num3z0"/>
    <w:rPr>
      <w:rFonts w:ascii="Wingdings" w:hAnsi="Wingdings" w:cs="OpenSymbol"/>
    </w:rPr>
  </w:style>
  <w:style w:type="character" w:customStyle="1" w:styleId="WW8Num3z2">
    <w:name w:val="WW8Num3z2"/>
    <w:rPr>
      <w:rFonts w:ascii="Symbol" w:hAnsi="Symbol" w:cs="OpenSymbol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Policepardfaut1">
    <w:name w:val="Police par défaut1"/>
  </w:style>
  <w:style w:type="character" w:styleId="Lienhypertexte">
    <w:name w:val="Hyperlink"/>
    <w:rPr>
      <w:color w:val="000080"/>
      <w:u w:val="single"/>
    </w:rPr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styleId="lev">
    <w:name w:val="Strong"/>
    <w:qFormat/>
    <w:rPr>
      <w:b/>
      <w:bCs/>
    </w:rPr>
  </w:style>
  <w:style w:type="character" w:styleId="Accentuation">
    <w:name w:val="Emphasis"/>
    <w:qFormat/>
    <w:rPr>
      <w:i/>
      <w:iCs/>
    </w:rPr>
  </w:style>
  <w:style w:type="character" w:customStyle="1" w:styleId="Textesource">
    <w:name w:val="Texte source"/>
    <w:rPr>
      <w:rFonts w:ascii="Courier New" w:eastAsia="NSimSun" w:hAnsi="Courier New" w:cs="Courier New"/>
    </w:rPr>
  </w:style>
  <w:style w:type="character" w:customStyle="1" w:styleId="Textenonproportionnel">
    <w:name w:val="Texte non proportionnel"/>
    <w:rPr>
      <w:rFonts w:ascii="Courier New" w:eastAsia="NSimSun" w:hAnsi="Courier New" w:cs="Courier New"/>
    </w:rPr>
  </w:style>
  <w:style w:type="character" w:customStyle="1" w:styleId="Caractresdenotedebasdepage">
    <w:name w:val="Caractères de note de bas de page"/>
  </w:style>
  <w:style w:type="character" w:customStyle="1" w:styleId="Appelnotedebasdep1">
    <w:name w:val="Appel note de bas de p.1"/>
    <w:rPr>
      <w:vertAlign w:val="superscript"/>
    </w:rPr>
  </w:style>
  <w:style w:type="character" w:customStyle="1" w:styleId="Caractresdenotedefin">
    <w:name w:val="Caractères de note de fin"/>
    <w:rPr>
      <w:vertAlign w:val="superscript"/>
    </w:rPr>
  </w:style>
  <w:style w:type="character" w:customStyle="1" w:styleId="WW-Caractresdenotedefin">
    <w:name w:val="WW-Caractères de note de fin"/>
  </w:style>
  <w:style w:type="character" w:customStyle="1" w:styleId="TextedebullesCar">
    <w:name w:val="Texte de bulles Car"/>
    <w:rPr>
      <w:rFonts w:ascii="Tahoma" w:eastAsia="SimSun" w:hAnsi="Tahoma" w:cs="Mangal"/>
      <w:kern w:val="1"/>
      <w:sz w:val="16"/>
      <w:szCs w:val="14"/>
      <w:lang w:eastAsia="zh-CN" w:bidi="hi-IN"/>
    </w:rPr>
  </w:style>
  <w:style w:type="paragraph" w:customStyle="1" w:styleId="Titre20">
    <w:name w:val="Titre2"/>
    <w:basedOn w:val="Normal"/>
    <w:next w:val="Corpsdetexte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sdetexte">
    <w:name w:val="Body Text"/>
    <w:basedOn w:val="Normal"/>
    <w:link w:val="CorpsdetexteCar"/>
    <w:pPr>
      <w:spacing w:after="120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itre10">
    <w:name w:val="Titre1"/>
    <w:basedOn w:val="Normal"/>
    <w:next w:val="Corpsdetexte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En-ttedeliste">
    <w:name w:val="En-tête de liste"/>
    <w:basedOn w:val="Normal"/>
    <w:next w:val="Contenudeliste"/>
  </w:style>
  <w:style w:type="paragraph" w:customStyle="1" w:styleId="Contenudeliste">
    <w:name w:val="Contenu de liste"/>
    <w:basedOn w:val="Normal"/>
    <w:pPr>
      <w:ind w:left="567"/>
    </w:pPr>
  </w:style>
  <w:style w:type="paragraph" w:customStyle="1" w:styleId="Texteprformat">
    <w:name w:val="Texte préformaté"/>
    <w:basedOn w:val="Normal"/>
    <w:rPr>
      <w:rFonts w:ascii="Courier New" w:eastAsia="NSimSun" w:hAnsi="Courier New" w:cs="Courier New"/>
      <w:sz w:val="20"/>
      <w:szCs w:val="20"/>
    </w:r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En-tte">
    <w:name w:val="header"/>
    <w:basedOn w:val="Normal"/>
    <w:pPr>
      <w:suppressLineNumbers/>
      <w:tabs>
        <w:tab w:val="center" w:pos="4819"/>
        <w:tab w:val="right" w:pos="10205"/>
      </w:tabs>
    </w:pPr>
  </w:style>
  <w:style w:type="paragraph" w:styleId="Pieddepage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syntaxeCommande">
    <w:name w:val="syntaxeCommande"/>
    <w:basedOn w:val="Contenudetableau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</w:pPr>
    <w:rPr>
      <w:rFonts w:ascii="Consolas" w:hAnsi="Consolas" w:cs="Consolas"/>
    </w:rPr>
  </w:style>
  <w:style w:type="paragraph" w:styleId="Notedebasdepage">
    <w:name w:val="footnote text"/>
    <w:basedOn w:val="Normal"/>
    <w:pPr>
      <w:suppressLineNumbers/>
      <w:ind w:left="283" w:hanging="283"/>
    </w:pPr>
    <w:rPr>
      <w:sz w:val="20"/>
      <w:szCs w:val="20"/>
    </w:rPr>
  </w:style>
  <w:style w:type="paragraph" w:styleId="Textedebulles">
    <w:name w:val="Balloon Text"/>
    <w:basedOn w:val="Normal"/>
    <w:rPr>
      <w:rFonts w:ascii="Tahoma" w:hAnsi="Tahoma" w:cs="Tahoma"/>
      <w:sz w:val="16"/>
      <w:szCs w:val="14"/>
    </w:rPr>
  </w:style>
  <w:style w:type="character" w:styleId="Mentionnonrsolue">
    <w:name w:val="Unresolved Mention"/>
    <w:uiPriority w:val="99"/>
    <w:semiHidden/>
    <w:unhideWhenUsed/>
    <w:rsid w:val="00D62F28"/>
    <w:rPr>
      <w:color w:val="605E5C"/>
      <w:shd w:val="clear" w:color="auto" w:fill="E1DFDD"/>
    </w:rPr>
  </w:style>
  <w:style w:type="character" w:styleId="MachinecrireHTML">
    <w:name w:val="HTML Typewriter"/>
    <w:uiPriority w:val="99"/>
    <w:semiHidden/>
    <w:unhideWhenUsed/>
    <w:rsid w:val="00CF4F5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D3F0E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fr-FR" w:bidi="ar-SA"/>
    </w:rPr>
  </w:style>
  <w:style w:type="character" w:customStyle="1" w:styleId="CorpsdetexteCar">
    <w:name w:val="Corps de texte Car"/>
    <w:link w:val="Corpsdetexte"/>
    <w:rsid w:val="00B63970"/>
    <w:rPr>
      <w:rFonts w:ascii="Calibri" w:eastAsia="SimSun" w:hAnsi="Calibri" w:cs="Mangal"/>
      <w:kern w:val="1"/>
      <w:sz w:val="22"/>
      <w:szCs w:val="24"/>
      <w:lang w:eastAsia="zh-CN" w:bidi="hi-IN"/>
    </w:rPr>
  </w:style>
  <w:style w:type="paragraph" w:customStyle="1" w:styleId="paragraph">
    <w:name w:val="paragraph"/>
    <w:basedOn w:val="Normal"/>
    <w:rsid w:val="0044451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fr-FR" w:bidi="ar-SA"/>
    </w:rPr>
  </w:style>
  <w:style w:type="character" w:customStyle="1" w:styleId="normaltextrun">
    <w:name w:val="normaltextrun"/>
    <w:basedOn w:val="Policepardfaut"/>
    <w:rsid w:val="00444511"/>
  </w:style>
  <w:style w:type="character" w:customStyle="1" w:styleId="eop">
    <w:name w:val="eop"/>
    <w:basedOn w:val="Policepardfaut"/>
    <w:rsid w:val="00444511"/>
  </w:style>
  <w:style w:type="character" w:customStyle="1" w:styleId="Titre2Car">
    <w:name w:val="Titre 2 Car"/>
    <w:basedOn w:val="Policepardfaut"/>
    <w:link w:val="Titre2"/>
    <w:rsid w:val="008D67DE"/>
    <w:rPr>
      <w:rFonts w:eastAsia="SimSun" w:cs="Mangal"/>
      <w:b/>
      <w:bCs/>
      <w:kern w:val="1"/>
      <w:sz w:val="36"/>
      <w:szCs w:val="36"/>
      <w:lang w:eastAsia="zh-CN" w:bidi="hi-IN"/>
    </w:rPr>
  </w:style>
  <w:style w:type="character" w:styleId="Appelnotedebasdep">
    <w:name w:val="footnote reference"/>
    <w:basedOn w:val="Policepardfaut"/>
    <w:uiPriority w:val="99"/>
    <w:semiHidden/>
    <w:unhideWhenUsed/>
    <w:rsid w:val="00760AC7"/>
    <w:rPr>
      <w:vertAlign w:val="superscript"/>
    </w:rPr>
  </w:style>
  <w:style w:type="table" w:styleId="Grilledutableau">
    <w:name w:val="Table Grid"/>
    <w:basedOn w:val="TableauNormal"/>
    <w:uiPriority w:val="39"/>
    <w:rsid w:val="00202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3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100.115.29.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31D2C-B2D0-43DD-9584-5B0EA16A1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10</Pages>
  <Words>2807</Words>
  <Characters>15442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Baraban</dc:creator>
  <cp:keywords/>
  <dc:description/>
  <cp:lastModifiedBy>Annie Baraban</cp:lastModifiedBy>
  <cp:revision>185</cp:revision>
  <cp:lastPrinted>2014-04-16T16:48:00Z</cp:lastPrinted>
  <dcterms:created xsi:type="dcterms:W3CDTF">2021-02-09T06:40:00Z</dcterms:created>
  <dcterms:modified xsi:type="dcterms:W3CDTF">2026-03-16T13:51:00Z</dcterms:modified>
</cp:coreProperties>
</file>