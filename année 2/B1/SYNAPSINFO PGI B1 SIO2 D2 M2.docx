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6885FC" w14:textId="77777777" w:rsidR="000C684E" w:rsidRDefault="000C684E">
      <w:pPr>
        <w:jc w:val="both"/>
        <w:rPr>
          <w:sz w:val="22"/>
        </w:rPr>
      </w:pPr>
    </w:p>
    <w:p w14:paraId="53E90829" w14:textId="77777777" w:rsidR="000C684E" w:rsidRDefault="000C684E">
      <w:pPr>
        <w:pStyle w:val="NormalWeb"/>
        <w:pBdr>
          <w:top w:val="single" w:sz="6" w:space="8" w:color="000000"/>
          <w:left w:val="single" w:sz="6" w:space="8" w:color="000000"/>
          <w:bottom w:val="single" w:sz="6" w:space="8" w:color="000000"/>
          <w:right w:val="single" w:sz="6" w:space="8" w:color="000000"/>
        </w:pBdr>
        <w:shd w:val="clear" w:color="auto" w:fill="CCCCCC"/>
        <w:spacing w:after="0"/>
        <w:ind w:left="2268" w:right="2268"/>
        <w:jc w:val="center"/>
      </w:pPr>
      <w:r>
        <w:rPr>
          <w:b/>
          <w:bCs/>
          <w:color w:val="000000"/>
          <w:sz w:val="44"/>
          <w:szCs w:val="44"/>
        </w:rPr>
        <w:t>SYNAPSINFO</w:t>
      </w:r>
    </w:p>
    <w:p w14:paraId="2DEAF126" w14:textId="77777777" w:rsidR="000C684E" w:rsidRDefault="000C684E">
      <w:pPr>
        <w:pStyle w:val="numration"/>
        <w:numPr>
          <w:ilvl w:val="0"/>
          <w:numId w:val="0"/>
        </w:numPr>
        <w:jc w:val="both"/>
        <w:rPr>
          <w:sz w:val="20"/>
        </w:rPr>
      </w:pPr>
    </w:p>
    <w:p w14:paraId="293219FE" w14:textId="77777777" w:rsidR="000C684E" w:rsidRDefault="000C684E">
      <w:pPr>
        <w:ind w:left="567"/>
      </w:pPr>
    </w:p>
    <w:tbl>
      <w:tblPr>
        <w:tblW w:w="9840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738"/>
        <w:gridCol w:w="8102"/>
      </w:tblGrid>
      <w:tr w:rsidR="00537757" w14:paraId="7DF3BF68" w14:textId="77777777" w:rsidTr="00602B29">
        <w:trPr>
          <w:tblCellSpacing w:w="0" w:type="dxa"/>
        </w:trPr>
        <w:tc>
          <w:tcPr>
            <w:tcW w:w="17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0A31442F" w14:textId="77777777" w:rsidR="00537757" w:rsidRDefault="00537757" w:rsidP="00602B29">
            <w:pPr>
              <w:pStyle w:val="Titre4"/>
              <w:jc w:val="left"/>
            </w:pPr>
            <w:r>
              <w:br w:type="page"/>
            </w:r>
            <w:r>
              <w:rPr>
                <w:color w:val="000000"/>
              </w:rPr>
              <w:t xml:space="preserve">DOSSIER 2 </w:t>
            </w:r>
          </w:p>
        </w:tc>
        <w:tc>
          <w:tcPr>
            <w:tcW w:w="81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F1183A3" w14:textId="77777777" w:rsidR="00537757" w:rsidRDefault="00537757" w:rsidP="00602B29">
            <w:pPr>
              <w:pStyle w:val="Titre4"/>
              <w:rPr>
                <w:sz w:val="24"/>
              </w:rPr>
            </w:pPr>
            <w:r>
              <w:rPr>
                <w:color w:val="000000"/>
                <w:sz w:val="24"/>
              </w:rPr>
              <w:t>Mise en place de la Phase F : Tests d’intégration et recette</w:t>
            </w:r>
          </w:p>
        </w:tc>
      </w:tr>
    </w:tbl>
    <w:p w14:paraId="0B02E5A8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9310EAA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Après réflexion et comparaison des solutions PGI / ERP disponibles sur le marché, la société </w:t>
      </w:r>
      <w:proofErr w:type="spellStart"/>
      <w:r>
        <w:rPr>
          <w:rFonts w:ascii="Arial" w:hAnsi="Arial" w:cs="Arial"/>
          <w:sz w:val="20"/>
          <w:szCs w:val="20"/>
        </w:rPr>
        <w:t>SynapsInfo</w:t>
      </w:r>
      <w:proofErr w:type="spellEnd"/>
      <w:r>
        <w:rPr>
          <w:rFonts w:ascii="Arial" w:hAnsi="Arial" w:cs="Arial"/>
          <w:sz w:val="20"/>
          <w:szCs w:val="20"/>
        </w:rPr>
        <w:t xml:space="preserve"> a fait le choix d’ODOO un PGI open source dans sa version communautaire.</w:t>
      </w:r>
    </w:p>
    <w:p w14:paraId="3A0C3ED0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2D28E1A" w14:textId="351A2280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Pour établir ce choix l’entreprise a dû effectuer des recherches sur le thème des PGI.</w:t>
      </w:r>
      <w:r w:rsidR="00344DA6">
        <w:rPr>
          <w:rFonts w:ascii="Arial" w:hAnsi="Arial" w:cs="Arial"/>
          <w:sz w:val="20"/>
          <w:szCs w:val="20"/>
        </w:rPr>
        <w:t xml:space="preserve">et </w:t>
      </w:r>
      <w:r w:rsidR="00673154">
        <w:rPr>
          <w:rFonts w:ascii="Arial" w:hAnsi="Arial" w:cs="Arial"/>
          <w:sz w:val="20"/>
          <w:szCs w:val="20"/>
        </w:rPr>
        <w:t xml:space="preserve">réaliser une étude d’opportunité de mettre en œuvre un PGI </w:t>
      </w:r>
      <w:r w:rsidR="006E1534">
        <w:rPr>
          <w:rFonts w:ascii="Arial" w:hAnsi="Arial" w:cs="Arial"/>
          <w:sz w:val="20"/>
          <w:szCs w:val="20"/>
        </w:rPr>
        <w:t>au sein de l’</w:t>
      </w:r>
      <w:r w:rsidR="00842DA6">
        <w:rPr>
          <w:rFonts w:ascii="Arial" w:hAnsi="Arial" w:cs="Arial"/>
          <w:sz w:val="20"/>
          <w:szCs w:val="20"/>
        </w:rPr>
        <w:t>entreprise.</w:t>
      </w:r>
    </w:p>
    <w:p w14:paraId="1196F4C3" w14:textId="77777777" w:rsidR="00842DA6" w:rsidRDefault="00842DA6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33B601D" w14:textId="51B187C6" w:rsidR="00842DA6" w:rsidRDefault="00842DA6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6C4E7C">
        <w:rPr>
          <w:rFonts w:ascii="Arial" w:hAnsi="Arial" w:cs="Arial"/>
          <w:sz w:val="20"/>
          <w:szCs w:val="20"/>
        </w:rPr>
        <w:t xml:space="preserve">’entreprise souhaite tester la solution avant de la déployer </w:t>
      </w:r>
      <w:r w:rsidR="00266E61">
        <w:rPr>
          <w:rFonts w:ascii="Arial" w:hAnsi="Arial" w:cs="Arial"/>
          <w:sz w:val="20"/>
          <w:szCs w:val="20"/>
        </w:rPr>
        <w:t>dans les différents services.</w:t>
      </w:r>
    </w:p>
    <w:p w14:paraId="62A23B6F" w14:textId="77777777" w:rsidR="00537757" w:rsidRDefault="00537757" w:rsidP="00537757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1512221" w14:textId="53FC0693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Mission 2</w:t>
      </w:r>
      <w:r w:rsidRPr="00537757">
        <w:rPr>
          <w:rFonts w:ascii="Arial" w:hAnsi="Arial" w:cs="Arial"/>
          <w:b/>
          <w:sz w:val="20"/>
          <w:szCs w:val="20"/>
        </w:rPr>
        <w:t xml:space="preserve"> : </w:t>
      </w:r>
      <w:r w:rsidRPr="00FD795C">
        <w:rPr>
          <w:rFonts w:ascii="Arial" w:hAnsi="Arial" w:cs="Arial"/>
          <w:b/>
          <w:sz w:val="20"/>
          <w:szCs w:val="20"/>
        </w:rPr>
        <w:t>Mise en place d’un serveur PGI</w:t>
      </w:r>
    </w:p>
    <w:p w14:paraId="36943C2B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</w:p>
    <w:p w14:paraId="21D80496" w14:textId="77777777" w:rsidR="00FD795C" w:rsidRDefault="00FD795C" w:rsidP="00FD795C">
      <w:r>
        <w:t>Ressources mises à disposition :</w:t>
      </w:r>
    </w:p>
    <w:p w14:paraId="7734B1B3" w14:textId="77777777" w:rsidR="00FD795C" w:rsidRDefault="00FD795C" w:rsidP="00FD795C">
      <w:hyperlink r:id="rId8" w:history="1">
        <w:r w:rsidRPr="00641F24">
          <w:rPr>
            <w:rStyle w:val="Lienhypertexte"/>
          </w:rPr>
          <w:t>https://nightly.odoo.com/</w:t>
        </w:r>
      </w:hyperlink>
    </w:p>
    <w:p w14:paraId="3B921D9C" w14:textId="1CF30C88" w:rsidR="00FD795C" w:rsidRPr="00621C7B" w:rsidRDefault="006E35C2" w:rsidP="00FD795C">
      <w:pPr>
        <w:rPr>
          <w:rStyle w:val="Lienhypertexte"/>
        </w:rPr>
      </w:pPr>
      <w:hyperlink r:id="rId9">
        <w:r w:rsidRPr="2B776DA3">
          <w:rPr>
            <w:rStyle w:val="Lienhypertexte"/>
          </w:rPr>
          <w:t>https://www.odoo.com/documentation/1</w:t>
        </w:r>
        <w:r w:rsidR="55AB00AA" w:rsidRPr="2B776DA3">
          <w:rPr>
            <w:rStyle w:val="Lienhypertexte"/>
          </w:rPr>
          <w:t>7</w:t>
        </w:r>
        <w:r w:rsidRPr="2B776DA3">
          <w:rPr>
            <w:rStyle w:val="Lienhypertexte"/>
          </w:rPr>
          <w:t>.0/administration/install.html</w:t>
        </w:r>
      </w:hyperlink>
    </w:p>
    <w:p w14:paraId="6F86ADA1" w14:textId="77777777" w:rsidR="00FD795C" w:rsidRDefault="00FD795C" w:rsidP="00FD795C">
      <w:hyperlink r:id="rId10" w:history="1">
        <w:r w:rsidRPr="00641F24">
          <w:rPr>
            <w:rStyle w:val="Lienhypertexte"/>
          </w:rPr>
          <w:t>https://www.pgadmin.org/download/</w:t>
        </w:r>
      </w:hyperlink>
    </w:p>
    <w:p w14:paraId="1CBFF007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Style w:val="Lienhypertexte"/>
        </w:rPr>
      </w:pPr>
      <w:hyperlink r:id="rId11" w:history="1">
        <w:r w:rsidRPr="00641F24">
          <w:rPr>
            <w:rStyle w:val="Lienhypertexte"/>
          </w:rPr>
          <w:t>https://www.odoo.com/fr_FR/page/all-apps</w:t>
        </w:r>
      </w:hyperlink>
    </w:p>
    <w:p w14:paraId="5280A9B1" w14:textId="77777777" w:rsidR="00F360DB" w:rsidRDefault="00F360DB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CFACDAF" w14:textId="77777777" w:rsidR="00F360DB" w:rsidRPr="00FD795C" w:rsidRDefault="00F360DB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Travail à faire :</w:t>
      </w:r>
    </w:p>
    <w:p w14:paraId="2CB17902" w14:textId="77777777" w:rsidR="00FD795C" w:rsidRPr="00537757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b/>
          <w:sz w:val="20"/>
          <w:szCs w:val="20"/>
        </w:rPr>
      </w:pPr>
    </w:p>
    <w:p w14:paraId="2F7C11AD" w14:textId="64D5E3BD" w:rsidR="00FD795C" w:rsidRDefault="00826F39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Importer </w:t>
      </w:r>
      <w:r w:rsidR="00A50569">
        <w:rPr>
          <w:rFonts w:ascii="Arial" w:hAnsi="Arial" w:cs="Arial"/>
          <w:sz w:val="20"/>
          <w:szCs w:val="20"/>
        </w:rPr>
        <w:t xml:space="preserve">une VM </w:t>
      </w:r>
      <w:r w:rsidR="00EB5CD1">
        <w:rPr>
          <w:rFonts w:ascii="Arial" w:hAnsi="Arial" w:cs="Arial"/>
          <w:sz w:val="20"/>
          <w:szCs w:val="20"/>
        </w:rPr>
        <w:t>linux Ubuntu 22_04</w:t>
      </w:r>
    </w:p>
    <w:p w14:paraId="320EA1C4" w14:textId="6BF39D40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A915B3">
        <w:rPr>
          <w:rFonts w:ascii="Arial" w:hAnsi="Arial" w:cs="Arial"/>
          <w:sz w:val="20"/>
          <w:szCs w:val="20"/>
        </w:rPr>
        <w:drawing>
          <wp:inline distT="0" distB="0" distL="0" distR="0" wp14:anchorId="7BE49E0D" wp14:editId="403808E8">
            <wp:extent cx="6299200" cy="4281805"/>
            <wp:effectExtent l="0" t="0" r="6350" b="4445"/>
            <wp:docPr id="131194274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274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B6E0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5F5D287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61482D6" w14:textId="77777777" w:rsidR="00A915B3" w:rsidRP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AD90FDF" w14:textId="4FEF6C9F" w:rsidR="00401D94" w:rsidRDefault="00FD795C" w:rsidP="00562FE5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2B776DA3">
        <w:rPr>
          <w:rFonts w:ascii="Arial" w:hAnsi="Arial" w:cs="Arial"/>
          <w:sz w:val="20"/>
          <w:szCs w:val="20"/>
        </w:rPr>
        <w:t>Installer le PG</w:t>
      </w:r>
      <w:r w:rsidR="0070706D" w:rsidRPr="2B776DA3">
        <w:rPr>
          <w:rFonts w:ascii="Arial" w:hAnsi="Arial" w:cs="Arial"/>
          <w:sz w:val="20"/>
          <w:szCs w:val="20"/>
        </w:rPr>
        <w:t>I</w:t>
      </w:r>
      <w:r w:rsidRPr="2B776DA3">
        <w:rPr>
          <w:rFonts w:ascii="Arial" w:hAnsi="Arial" w:cs="Arial"/>
          <w:sz w:val="20"/>
          <w:szCs w:val="20"/>
        </w:rPr>
        <w:t xml:space="preserve"> Odoo dans sa version 1</w:t>
      </w:r>
      <w:r w:rsidR="525F3E28" w:rsidRPr="2B776DA3">
        <w:rPr>
          <w:rFonts w:ascii="Arial" w:hAnsi="Arial" w:cs="Arial"/>
          <w:sz w:val="20"/>
          <w:szCs w:val="20"/>
        </w:rPr>
        <w:t>7</w:t>
      </w:r>
      <w:r w:rsidRPr="2B776DA3">
        <w:rPr>
          <w:rFonts w:ascii="Arial" w:hAnsi="Arial" w:cs="Arial"/>
          <w:sz w:val="20"/>
          <w:szCs w:val="20"/>
        </w:rPr>
        <w:t xml:space="preserve"> (communautaire) sur une machine virtuelle</w:t>
      </w:r>
    </w:p>
    <w:p w14:paraId="70977BCD" w14:textId="77777777" w:rsidR="00A915B3" w:rsidRP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91853DB" w14:textId="54A01688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D3B92" wp14:editId="1FE45B54">
                <wp:simplePos x="0" y="0"/>
                <wp:positionH relativeFrom="column">
                  <wp:posOffset>98776</wp:posOffset>
                </wp:positionH>
                <wp:positionV relativeFrom="paragraph">
                  <wp:posOffset>80626</wp:posOffset>
                </wp:positionV>
                <wp:extent cx="5424985" cy="470848"/>
                <wp:effectExtent l="0" t="0" r="23495" b="24765"/>
                <wp:wrapNone/>
                <wp:docPr id="7718286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4985" cy="470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26F4A" w14:textId="4F931537" w:rsidR="00A915B3" w:rsidRDefault="00A915B3" w:rsidP="00A915B3">
                            <w:pPr>
                              <w:jc w:val="center"/>
                            </w:pPr>
                            <w:r>
                              <w:t xml:space="preserve">1 </w:t>
                            </w:r>
                            <w:r w:rsidR="000A189B">
                              <w:t>–</w:t>
                            </w:r>
                            <w:r>
                              <w:t xml:space="preserve"> </w:t>
                            </w:r>
                            <w:r w:rsidR="000A189B">
                              <w:t xml:space="preserve">Prérequis : </w:t>
                            </w:r>
                            <w:r w:rsidRPr="00A915B3">
                              <w:t>Install</w:t>
                            </w:r>
                            <w:r w:rsidR="000A189B">
                              <w:t>ation du</w:t>
                            </w:r>
                            <w:r w:rsidRPr="00A915B3">
                              <w:t xml:space="preserve"> serveur de base de données PostgreSQL et l'outil </w:t>
                            </w:r>
                            <w:proofErr w:type="spellStart"/>
                            <w:r w:rsidRPr="00A915B3">
                              <w:t>wkhtmltopdf</w:t>
                            </w:r>
                            <w:proofErr w:type="spellEnd"/>
                            <w:r w:rsidRPr="00A915B3">
                              <w:t xml:space="preserve"> (version 0.12.6 manuellement) pour l'impression de PDF.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8D3B92" id="Rectangle 2" o:spid="_x0000_s1026" style="position:absolute;margin-left:7.8pt;margin-top:6.35pt;width:427.15pt;height:3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" fillcolor="#5b9bd5 [3204]" strokecolor="#091723 [484]" strokeweight="1pt">
                <v:textbox>
                  <w:txbxContent>
                    <w:p w14:paraId="6E326F4A" w14:textId="4F931537" w:rsidR="00A915B3" w:rsidRDefault="00A915B3" w:rsidP="00A915B3">
                      <w:pPr>
                        <w:jc w:val="center"/>
                      </w:pPr>
                      <w:r>
                        <w:t xml:space="preserve">1 </w:t>
                      </w:r>
                      <w:r w:rsidR="000A189B">
                        <w:t>–</w:t>
                      </w:r>
                      <w:r>
                        <w:t xml:space="preserve"> </w:t>
                      </w:r>
                      <w:r w:rsidR="000A189B">
                        <w:t xml:space="preserve">Prérequis : </w:t>
                      </w:r>
                      <w:r w:rsidRPr="00A915B3">
                        <w:t>Install</w:t>
                      </w:r>
                      <w:r w:rsidR="000A189B">
                        <w:t>ation du</w:t>
                      </w:r>
                      <w:r w:rsidRPr="00A915B3">
                        <w:t xml:space="preserve"> serveur de base de données PostgreSQL et l'outil </w:t>
                      </w:r>
                      <w:proofErr w:type="spellStart"/>
                      <w:r w:rsidRPr="00A915B3">
                        <w:t>wkhtmltopdf</w:t>
                      </w:r>
                      <w:proofErr w:type="spellEnd"/>
                      <w:r w:rsidRPr="00A915B3">
                        <w:t xml:space="preserve"> (version 0.12.6 manuellement) pour l'impression de PDF.</w:t>
                      </w:r>
                    </w:p>
                  </w:txbxContent>
                </v:textbox>
              </v:rect>
            </w:pict>
          </mc:Fallback>
        </mc:AlternateContent>
      </w:r>
    </w:p>
    <w:p w14:paraId="6C564F6C" w14:textId="77777777" w:rsidR="00A915B3" w:rsidRP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9FD4461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7E677C6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91B3A69" w14:textId="04981334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A915B3">
        <w:rPr>
          <w:rFonts w:ascii="Arial" w:hAnsi="Arial" w:cs="Arial"/>
          <w:sz w:val="20"/>
          <w:szCs w:val="20"/>
        </w:rPr>
        <w:drawing>
          <wp:inline distT="0" distB="0" distL="0" distR="0" wp14:anchorId="5925570E" wp14:editId="1B03E9E7">
            <wp:extent cx="6299200" cy="1279525"/>
            <wp:effectExtent l="0" t="0" r="6350" b="0"/>
            <wp:docPr id="13819560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60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701D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ABCECBD" w14:textId="2EE1569A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C415D5" wp14:editId="44DD4372">
                <wp:simplePos x="0" y="0"/>
                <wp:positionH relativeFrom="column">
                  <wp:posOffset>30537</wp:posOffset>
                </wp:positionH>
                <wp:positionV relativeFrom="paragraph">
                  <wp:posOffset>33380</wp:posOffset>
                </wp:positionV>
                <wp:extent cx="6312089" cy="470848"/>
                <wp:effectExtent l="0" t="0" r="12700" b="24765"/>
                <wp:wrapNone/>
                <wp:docPr id="512413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2089" cy="470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DA198" w14:textId="613F73E2" w:rsidR="00A915B3" w:rsidRDefault="000A189B" w:rsidP="00A915B3">
                            <w:pPr>
                              <w:jc w:val="center"/>
                            </w:pPr>
                            <w:r>
                              <w:t xml:space="preserve">2 - </w:t>
                            </w:r>
                            <w:r w:rsidR="00A915B3">
                              <w:t>Ajout du dépôt : Ajout de</w:t>
                            </w:r>
                            <w:r w:rsidR="00A915B3" w:rsidRPr="00A915B3">
                              <w:t xml:space="preserve"> la clé GPG et le dépôt Odoo 17 Community aux sources APT.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415D5" id="Rectangle 3" o:spid="_x0000_s1027" style="position:absolute;margin-left:2.4pt;margin-top:2.65pt;width:497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" fillcolor="#5b9bd5 [3204]" strokecolor="#091723 [484]" strokeweight="1pt">
                <v:textbox>
                  <w:txbxContent>
                    <w:p w14:paraId="6C6DA198" w14:textId="613F73E2" w:rsidR="00A915B3" w:rsidRDefault="000A189B" w:rsidP="00A915B3">
                      <w:pPr>
                        <w:jc w:val="center"/>
                      </w:pPr>
                      <w:r>
                        <w:t xml:space="preserve">2 - </w:t>
                      </w:r>
                      <w:r w:rsidR="00A915B3">
                        <w:t>Ajout du dépôt : Ajout de</w:t>
                      </w:r>
                      <w:r w:rsidR="00A915B3" w:rsidRPr="00A915B3">
                        <w:t xml:space="preserve"> la clé GPG et le dépôt Odoo 17 Community aux sources APT.</w:t>
                      </w:r>
                    </w:p>
                  </w:txbxContent>
                </v:textbox>
              </v:rect>
            </w:pict>
          </mc:Fallback>
        </mc:AlternateContent>
      </w:r>
    </w:p>
    <w:p w14:paraId="1C5B152A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06C2D09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351383A" w14:textId="77777777" w:rsid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DF9C9F1" w14:textId="5ACCEACB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A189B">
        <w:rPr>
          <w:rFonts w:ascii="Arial" w:hAnsi="Arial" w:cs="Arial"/>
          <w:sz w:val="20"/>
          <w:szCs w:val="20"/>
        </w:rPr>
        <w:drawing>
          <wp:inline distT="0" distB="0" distL="0" distR="0" wp14:anchorId="02584318" wp14:editId="43BD6287">
            <wp:extent cx="10577026" cy="545911"/>
            <wp:effectExtent l="0" t="0" r="0" b="6985"/>
            <wp:docPr id="1747363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6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22711" cy="54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B643" w14:textId="77777777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2A74F7D" w14:textId="1BB3C4DB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70A38" wp14:editId="6E704B86">
                <wp:simplePos x="0" y="0"/>
                <wp:positionH relativeFrom="column">
                  <wp:posOffset>16889</wp:posOffset>
                </wp:positionH>
                <wp:positionV relativeFrom="paragraph">
                  <wp:posOffset>90909</wp:posOffset>
                </wp:positionV>
                <wp:extent cx="5384042" cy="341194"/>
                <wp:effectExtent l="0" t="0" r="26670" b="20955"/>
                <wp:wrapNone/>
                <wp:docPr id="1708183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042" cy="3411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719AA" w14:textId="7C720F1F" w:rsidR="000A189B" w:rsidRDefault="000A189B" w:rsidP="000A189B">
                            <w:pPr>
                              <w:jc w:val="center"/>
                            </w:pPr>
                            <w:r>
                              <w:t xml:space="preserve">3 - Installation : </w:t>
                            </w:r>
                            <w:r w:rsidRPr="000A189B">
                              <w:t>Mettre à jour la liste des paquets et installer Odoo.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70A38" id="Rectangle 4" o:spid="_x0000_s1028" style="position:absolute;margin-left:1.35pt;margin-top:7.15pt;width:423.95pt;height:2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" fillcolor="#5b9bd5 [3204]" strokecolor="#091723 [484]" strokeweight="1pt">
                <v:textbox>
                  <w:txbxContent>
                    <w:p w14:paraId="1F0719AA" w14:textId="7C720F1F" w:rsidR="000A189B" w:rsidRDefault="000A189B" w:rsidP="000A189B">
                      <w:pPr>
                        <w:jc w:val="center"/>
                      </w:pPr>
                      <w:r>
                        <w:t xml:space="preserve">3 - Installation : </w:t>
                      </w:r>
                      <w:r w:rsidRPr="000A189B">
                        <w:t>Mettre à jour la liste des paquets et installer Odoo.</w:t>
                      </w:r>
                    </w:p>
                  </w:txbxContent>
                </v:textbox>
              </v:rect>
            </w:pict>
          </mc:Fallback>
        </mc:AlternateContent>
      </w:r>
    </w:p>
    <w:p w14:paraId="777FC809" w14:textId="77777777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28750B3" w14:textId="77777777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A951FC1" w14:textId="77777777" w:rsidR="000A189B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3833699" w14:textId="735F91C4" w:rsidR="000A189B" w:rsidRPr="00A915B3" w:rsidRDefault="000A189B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A189B">
        <w:rPr>
          <w:rFonts w:ascii="Arial" w:hAnsi="Arial" w:cs="Arial"/>
          <w:sz w:val="20"/>
          <w:szCs w:val="20"/>
        </w:rPr>
        <w:drawing>
          <wp:inline distT="0" distB="0" distL="0" distR="0" wp14:anchorId="3467F6AD" wp14:editId="230F4416">
            <wp:extent cx="6299200" cy="1158875"/>
            <wp:effectExtent l="0" t="0" r="6350" b="3175"/>
            <wp:docPr id="381292224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2224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2BFC" w14:textId="755E24F8" w:rsidR="000A189B" w:rsidRDefault="000A189B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BD2738" wp14:editId="0D1B304E">
                <wp:simplePos x="0" y="0"/>
                <wp:positionH relativeFrom="column">
                  <wp:posOffset>23713</wp:posOffset>
                </wp:positionH>
                <wp:positionV relativeFrom="paragraph">
                  <wp:posOffset>54705</wp:posOffset>
                </wp:positionV>
                <wp:extent cx="6045958" cy="423080"/>
                <wp:effectExtent l="0" t="0" r="12065" b="15240"/>
                <wp:wrapNone/>
                <wp:docPr id="2767290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958" cy="423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F9169" w14:textId="1F9B0D79" w:rsidR="000A189B" w:rsidRDefault="000A189B" w:rsidP="000A189B">
                            <w:pPr>
                              <w:jc w:val="center"/>
                            </w:pPr>
                            <w:r>
                              <w:t xml:space="preserve">4 – Gestion : </w:t>
                            </w:r>
                            <w:r w:rsidRPr="000A189B">
                              <w:t xml:space="preserve">Le service Odoo est automatiquement configuré. Utiliser </w:t>
                            </w:r>
                            <w:proofErr w:type="spellStart"/>
                            <w:r w:rsidRPr="000A189B">
                              <w:t>systemctl</w:t>
                            </w:r>
                            <w:proofErr w:type="spellEnd"/>
                            <w:r w:rsidRPr="000A189B">
                              <w:t xml:space="preserve"> pour le gérer.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D2738" id="Rectangle 5" o:spid="_x0000_s1029" style="position:absolute;left:0;text-align:left;margin-left:1.85pt;margin-top:4.3pt;width:476.05pt;height:33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" fillcolor="#5b9bd5 [3204]" strokecolor="#091723 [484]" strokeweight="1pt">
                <v:textbox>
                  <w:txbxContent>
                    <w:p w14:paraId="076F9169" w14:textId="1F9B0D79" w:rsidR="000A189B" w:rsidRDefault="000A189B" w:rsidP="000A189B">
                      <w:pPr>
                        <w:jc w:val="center"/>
                      </w:pPr>
                      <w:r>
                        <w:t xml:space="preserve">4 – Gestion : </w:t>
                      </w:r>
                      <w:r w:rsidRPr="000A189B">
                        <w:t xml:space="preserve">Le service Odoo est automatiquement configuré. Utiliser </w:t>
                      </w:r>
                      <w:proofErr w:type="spellStart"/>
                      <w:r w:rsidRPr="000A189B">
                        <w:t>systemctl</w:t>
                      </w:r>
                      <w:proofErr w:type="spellEnd"/>
                      <w:r w:rsidRPr="000A189B">
                        <w:t xml:space="preserve"> pour le gérer.</w:t>
                      </w:r>
                    </w:p>
                  </w:txbxContent>
                </v:textbox>
              </v:rect>
            </w:pict>
          </mc:Fallback>
        </mc:AlternateContent>
      </w:r>
    </w:p>
    <w:p w14:paraId="0AC1DD65" w14:textId="77777777" w:rsidR="000A189B" w:rsidRDefault="000A189B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E4A6427" w14:textId="77777777" w:rsidR="000A189B" w:rsidRDefault="000A189B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3F20BD1F" w14:textId="77777777" w:rsidR="000A189B" w:rsidRDefault="000A189B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241B61F" w14:textId="77777777" w:rsidR="00337BD9" w:rsidRDefault="00337BD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3D793D72" w14:textId="1B40CC9D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275A9">
        <w:rPr>
          <w:rFonts w:ascii="Arial" w:hAnsi="Arial" w:cs="Arial"/>
          <w:sz w:val="20"/>
          <w:szCs w:val="20"/>
        </w:rPr>
        <w:drawing>
          <wp:inline distT="0" distB="0" distL="0" distR="0" wp14:anchorId="1FF65F81" wp14:editId="5BEB9D0E">
            <wp:extent cx="6299200" cy="568325"/>
            <wp:effectExtent l="0" t="0" r="6350" b="3175"/>
            <wp:docPr id="103381803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1803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2D5D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9B0C1EC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224A1DB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DAB8095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C6C6B32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AF5AC9F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E4022FE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1370FEE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32F2C43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A97D1DF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456E786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2823CE0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47D46D5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8370FD6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CEDF819" w14:textId="55BD2BB0" w:rsidR="00337BD9" w:rsidRDefault="00337BD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79A09AF" w14:textId="624CE4FB" w:rsidR="00337BD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F96E04" wp14:editId="50BCFE14">
                <wp:simplePos x="0" y="0"/>
                <wp:positionH relativeFrom="column">
                  <wp:posOffset>57832</wp:posOffset>
                </wp:positionH>
                <wp:positionV relativeFrom="paragraph">
                  <wp:posOffset>83611</wp:posOffset>
                </wp:positionV>
                <wp:extent cx="6073254" cy="334371"/>
                <wp:effectExtent l="0" t="0" r="22860" b="27940"/>
                <wp:wrapNone/>
                <wp:docPr id="10200396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254" cy="334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F2DDB" w14:textId="5A477D9D" w:rsidR="000275A9" w:rsidRDefault="000275A9" w:rsidP="000275A9">
                            <w:pPr>
                              <w:jc w:val="center"/>
                            </w:pPr>
                            <w:r>
                              <w:t>5 – Affichage du site (port = 8069)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6E04" id="Rectangle 6" o:spid="_x0000_s1030" style="position:absolute;left:0;text-align:left;margin-left:4.55pt;margin-top:6.6pt;width:478.2pt;height:26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" fillcolor="#5b9bd5 [3204]" strokecolor="#091723 [484]" strokeweight="1pt">
                <v:textbox>
                  <w:txbxContent>
                    <w:p w14:paraId="325F2DDB" w14:textId="5A477D9D" w:rsidR="000275A9" w:rsidRDefault="000275A9" w:rsidP="000275A9">
                      <w:pPr>
                        <w:jc w:val="center"/>
                      </w:pPr>
                      <w:r>
                        <w:t>5 – Affichage du site (port = 8069)</w:t>
                      </w:r>
                    </w:p>
                  </w:txbxContent>
                </v:textbox>
              </v:rect>
            </w:pict>
          </mc:Fallback>
        </mc:AlternateContent>
      </w:r>
    </w:p>
    <w:p w14:paraId="2E922EAF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7BA3E0B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49790C7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F87CC5D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9B357DA" w14:textId="39CAD2F9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275A9">
        <w:rPr>
          <w:rFonts w:ascii="Arial" w:hAnsi="Arial" w:cs="Arial"/>
          <w:sz w:val="20"/>
          <w:szCs w:val="20"/>
        </w:rPr>
        <w:drawing>
          <wp:inline distT="0" distB="0" distL="0" distR="0" wp14:anchorId="6FAC4448" wp14:editId="7B1D9ADC">
            <wp:extent cx="6299200" cy="3677285"/>
            <wp:effectExtent l="0" t="0" r="6350" b="0"/>
            <wp:docPr id="41845608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5608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410E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6694BBF3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E686395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C949CB4" w14:textId="20B7AA99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275A9">
        <w:rPr>
          <w:rFonts w:ascii="Arial" w:hAnsi="Arial" w:cs="Arial"/>
          <w:sz w:val="20"/>
          <w:szCs w:val="20"/>
        </w:rPr>
        <w:drawing>
          <wp:inline distT="0" distB="0" distL="0" distR="0" wp14:anchorId="411885C0" wp14:editId="19602638">
            <wp:extent cx="1619476" cy="562053"/>
            <wp:effectExtent l="0" t="0" r="0" b="9525"/>
            <wp:docPr id="1349039833" name="Image 1" descr="Une image contenant texte, Police, Bleu électr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9833" name="Image 1" descr="Une image contenant texte, Police, Bleu électrique, logo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06DC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9A4F60C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2A0E507" w14:textId="141547BF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275A9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0F6E3851" wp14:editId="67512BCC">
            <wp:extent cx="3096057" cy="4010585"/>
            <wp:effectExtent l="0" t="0" r="9525" b="9525"/>
            <wp:docPr id="166525849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5849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462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D457959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86BE31F" w14:textId="1FBD9165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0275A9">
        <w:rPr>
          <w:rFonts w:ascii="Arial" w:hAnsi="Arial" w:cs="Arial"/>
          <w:sz w:val="20"/>
          <w:szCs w:val="20"/>
        </w:rPr>
        <w:drawing>
          <wp:inline distT="0" distB="0" distL="0" distR="0" wp14:anchorId="467F94ED" wp14:editId="0466C30F">
            <wp:extent cx="6299200" cy="3285490"/>
            <wp:effectExtent l="0" t="0" r="6350" b="0"/>
            <wp:docPr id="187268384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38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5669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4AAD3814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37E7EF87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6731FE8" w14:textId="77777777" w:rsidR="000275A9" w:rsidRDefault="000275A9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CE8C74E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5F3CE49A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276BA0F2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DE772B0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C4565B8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0524A4C0" w14:textId="77777777" w:rsidR="00045934" w:rsidRDefault="00045934" w:rsidP="000A189B">
      <w:pPr>
        <w:pStyle w:val="Paragraphedeliste"/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71714661" w14:textId="4A5732F3" w:rsidR="00CA49CA" w:rsidRDefault="00CA49CA" w:rsidP="00562FE5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Modifier l’adresse IP avec une qui vous a été allouée en début d’année.</w:t>
      </w:r>
    </w:p>
    <w:p w14:paraId="4F1420CB" w14:textId="3E075E37" w:rsidR="00A915B3" w:rsidRPr="00A915B3" w:rsidRDefault="00A915B3" w:rsidP="00A915B3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A915B3">
        <w:rPr>
          <w:rFonts w:ascii="Arial" w:hAnsi="Arial" w:cs="Arial"/>
          <w:sz w:val="20"/>
          <w:szCs w:val="20"/>
        </w:rPr>
        <w:drawing>
          <wp:inline distT="0" distB="0" distL="0" distR="0" wp14:anchorId="3BB647A3" wp14:editId="72D86FE0">
            <wp:extent cx="6299200" cy="1108075"/>
            <wp:effectExtent l="0" t="0" r="6350" b="0"/>
            <wp:docPr id="178832773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773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A527" w14:textId="6A18A618" w:rsidR="00FD795C" w:rsidRDefault="00FD795C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Installer </w:t>
      </w:r>
      <w:proofErr w:type="spellStart"/>
      <w:r>
        <w:rPr>
          <w:rFonts w:ascii="Arial" w:hAnsi="Arial" w:cs="Arial"/>
          <w:sz w:val="20"/>
          <w:szCs w:val="20"/>
        </w:rPr>
        <w:t>PgAdmin</w:t>
      </w:r>
      <w:proofErr w:type="spellEnd"/>
      <w:r>
        <w:rPr>
          <w:rFonts w:ascii="Arial" w:hAnsi="Arial" w:cs="Arial"/>
          <w:sz w:val="20"/>
          <w:szCs w:val="20"/>
        </w:rPr>
        <w:t xml:space="preserve"> sur votre poste de travail (application </w:t>
      </w:r>
      <w:r w:rsidR="00562FE5">
        <w:rPr>
          <w:rFonts w:ascii="Arial" w:hAnsi="Arial" w:cs="Arial"/>
          <w:sz w:val="20"/>
          <w:szCs w:val="20"/>
        </w:rPr>
        <w:t>similaire</w:t>
      </w:r>
      <w:r>
        <w:rPr>
          <w:rFonts w:ascii="Arial" w:hAnsi="Arial" w:cs="Arial"/>
          <w:sz w:val="20"/>
          <w:szCs w:val="20"/>
        </w:rPr>
        <w:t xml:space="preserve"> à </w:t>
      </w:r>
      <w:proofErr w:type="spellStart"/>
      <w:r>
        <w:rPr>
          <w:rFonts w:ascii="Arial" w:hAnsi="Arial" w:cs="Arial"/>
          <w:sz w:val="20"/>
          <w:szCs w:val="20"/>
        </w:rPr>
        <w:t>PhpMyadmin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598DB775" w14:textId="43CA8B68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Aucun problème si en </w:t>
      </w:r>
      <w:proofErr w:type="spellStart"/>
      <w:r>
        <w:rPr>
          <w:rFonts w:ascii="Arial" w:hAnsi="Arial" w:cs="Arial"/>
          <w:sz w:val="20"/>
          <w:szCs w:val="20"/>
        </w:rPr>
        <w:t>install</w:t>
      </w:r>
      <w:proofErr w:type="spellEnd"/>
    </w:p>
    <w:p w14:paraId="4C52E2EE" w14:textId="5AEAB387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Mot de passe à saisir (à créer)</w:t>
      </w:r>
    </w:p>
    <w:p w14:paraId="78F6361B" w14:textId="5A5C7F86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Ajouter un serveur Odoo</w:t>
      </w:r>
      <w:r w:rsidR="009E317F">
        <w:rPr>
          <w:rFonts w:ascii="Arial" w:hAnsi="Arial" w:cs="Arial"/>
          <w:sz w:val="20"/>
          <w:szCs w:val="20"/>
        </w:rPr>
        <w:t xml:space="preserve"> </w:t>
      </w:r>
    </w:p>
    <w:p w14:paraId="3AD1E8DE" w14:textId="6C53965B" w:rsidR="00176199" w:rsidRDefault="00176199" w:rsidP="00176199">
      <w:pPr>
        <w:pStyle w:val="Paragraphedeliste"/>
        <w:numPr>
          <w:ilvl w:val="1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Dans </w:t>
      </w:r>
      <w:proofErr w:type="spellStart"/>
      <w:r>
        <w:rPr>
          <w:rFonts w:ascii="Arial" w:hAnsi="Arial" w:cs="Arial"/>
          <w:sz w:val="20"/>
          <w:szCs w:val="20"/>
        </w:rPr>
        <w:t>postgresql</w:t>
      </w:r>
      <w:proofErr w:type="spellEnd"/>
      <w:r>
        <w:rPr>
          <w:rFonts w:ascii="Arial" w:hAnsi="Arial" w:cs="Arial"/>
          <w:sz w:val="20"/>
          <w:szCs w:val="20"/>
        </w:rPr>
        <w:t xml:space="preserve"> exi</w:t>
      </w:r>
      <w:r w:rsidR="009E73F4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te 2 fichiers de c</w:t>
      </w:r>
      <w:r w:rsidR="009E73F4">
        <w:rPr>
          <w:rFonts w:ascii="Arial" w:hAnsi="Arial" w:cs="Arial"/>
          <w:sz w:val="20"/>
          <w:szCs w:val="20"/>
        </w:rPr>
        <w:t>onfiguration pour permettre l’écoute 5432, permettre l’accès à tous les PC</w:t>
      </w:r>
      <w:r w:rsidR="009E317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E317F">
        <w:rPr>
          <w:rFonts w:ascii="Arial" w:hAnsi="Arial" w:cs="Arial"/>
          <w:sz w:val="20"/>
          <w:szCs w:val="20"/>
        </w:rPr>
        <w:t>p</w:t>
      </w:r>
      <w:r w:rsidR="009E317F" w:rsidRPr="009E317F">
        <w:rPr>
          <w:rFonts w:ascii="Arial" w:hAnsi="Arial" w:cs="Arial"/>
          <w:sz w:val="20"/>
          <w:szCs w:val="20"/>
        </w:rPr>
        <w:t>ostgresql.conf</w:t>
      </w:r>
      <w:proofErr w:type="spellEnd"/>
      <w:r w:rsidR="009E317F">
        <w:rPr>
          <w:rFonts w:ascii="Arial" w:hAnsi="Arial" w:cs="Arial"/>
          <w:sz w:val="20"/>
          <w:szCs w:val="20"/>
        </w:rPr>
        <w:t xml:space="preserve"> et </w:t>
      </w:r>
      <w:proofErr w:type="spellStart"/>
      <w:r w:rsidR="009E317F" w:rsidRPr="009E317F">
        <w:rPr>
          <w:rFonts w:ascii="Arial" w:hAnsi="Arial" w:cs="Arial"/>
          <w:sz w:val="20"/>
          <w:szCs w:val="20"/>
        </w:rPr>
        <w:t>pg_hba.conf</w:t>
      </w:r>
      <w:proofErr w:type="spellEnd"/>
    </w:p>
    <w:p w14:paraId="30537698" w14:textId="0159D987" w:rsidR="00FD795C" w:rsidRDefault="00FD795C" w:rsidP="00FD795C">
      <w:pPr>
        <w:pStyle w:val="Paragraphedeliste"/>
        <w:numPr>
          <w:ilvl w:val="0"/>
          <w:numId w:val="35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 w:rsidRPr="00FD795C">
        <w:rPr>
          <w:rFonts w:ascii="Arial" w:hAnsi="Arial" w:cs="Arial"/>
          <w:sz w:val="20"/>
          <w:szCs w:val="20"/>
        </w:rPr>
        <w:t xml:space="preserve">Accéder à la base de données PostgreSQL via </w:t>
      </w:r>
      <w:proofErr w:type="spellStart"/>
      <w:r w:rsidRPr="00FD795C">
        <w:rPr>
          <w:rFonts w:ascii="Arial" w:hAnsi="Arial" w:cs="Arial"/>
          <w:sz w:val="20"/>
          <w:szCs w:val="20"/>
        </w:rPr>
        <w:t>pgAdmin</w:t>
      </w:r>
      <w:proofErr w:type="spellEnd"/>
    </w:p>
    <w:p w14:paraId="0CF97505" w14:textId="77777777" w:rsidR="00FD795C" w:rsidRDefault="00FD795C" w:rsidP="00FD795C">
      <w:p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</w:p>
    <w:p w14:paraId="1191DC9A" w14:textId="0C91E2E1" w:rsidR="00AD28E0" w:rsidRPr="00FD5A7E" w:rsidRDefault="00FD5A7E" w:rsidP="00FD5A7E">
      <w:pPr>
        <w:pStyle w:val="Paragraphedeliste"/>
        <w:numPr>
          <w:ilvl w:val="0"/>
          <w:numId w:val="38"/>
        </w:numPr>
        <w:tabs>
          <w:tab w:val="left" w:pos="1304"/>
          <w:tab w:val="left" w:pos="5175"/>
          <w:tab w:val="left" w:pos="6845"/>
          <w:tab w:val="left" w:pos="8530"/>
          <w:tab w:val="left" w:pos="1023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Rédiger le compte rendu d’installation</w:t>
      </w:r>
      <w:r w:rsidR="002232BE">
        <w:rPr>
          <w:rFonts w:ascii="Arial" w:hAnsi="Arial" w:cs="Arial"/>
          <w:sz w:val="20"/>
          <w:szCs w:val="20"/>
        </w:rPr>
        <w:t xml:space="preserve"> et le déposer sous Eléa</w:t>
      </w:r>
    </w:p>
    <w:sectPr w:rsidR="00AD28E0" w:rsidRPr="00FD5A7E" w:rsidSect="00EB48A2">
      <w:footerReference w:type="default" r:id="rId22"/>
      <w:footnotePr>
        <w:pos w:val="beneathText"/>
      </w:footnotePr>
      <w:pgSz w:w="11905" w:h="16837" w:code="9"/>
      <w:pgMar w:top="709" w:right="851" w:bottom="1134" w:left="1134" w:header="720" w:footer="10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2E04" w14:textId="77777777" w:rsidR="00893CF5" w:rsidRDefault="00893CF5">
      <w:r>
        <w:separator/>
      </w:r>
    </w:p>
  </w:endnote>
  <w:endnote w:type="continuationSeparator" w:id="0">
    <w:p w14:paraId="78B6248B" w14:textId="77777777" w:rsidR="00893CF5" w:rsidRDefault="0089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itstream Vera Sans">
    <w:altName w:val="Times New Roman"/>
    <w:charset w:val="00"/>
    <w:family w:val="swiss"/>
    <w:pitch w:val="variable"/>
    <w:sig w:usb0="00000003" w:usb1="1000204A" w:usb2="00000000" w:usb3="00000000" w:csb0="00000001" w:csb1="00000000"/>
  </w:font>
  <w:font w:name="Mincho">
    <w:altName w:val="明朝"/>
    <w:panose1 w:val="02020609040305080305"/>
    <w:charset w:val="80"/>
    <w:family w:val="roman"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0E2B" w14:textId="77777777" w:rsidR="000C684E" w:rsidRDefault="000C684E">
    <w:pPr>
      <w:pStyle w:val="Pieddepage"/>
      <w:rPr>
        <w:sz w:val="1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029"/>
      <w:gridCol w:w="5029"/>
    </w:tblGrid>
    <w:tr w:rsidR="000C684E" w14:paraId="39E1AE44" w14:textId="77777777">
      <w:tc>
        <w:tcPr>
          <w:tcW w:w="5029" w:type="dxa"/>
        </w:tcPr>
        <w:p w14:paraId="027B4D15" w14:textId="77777777" w:rsidR="000C684E" w:rsidRDefault="000C684E">
          <w:pPr>
            <w:pStyle w:val="Pieddepage"/>
            <w:rPr>
              <w:sz w:val="18"/>
            </w:rPr>
          </w:pPr>
        </w:p>
      </w:tc>
      <w:tc>
        <w:tcPr>
          <w:tcW w:w="5029" w:type="dxa"/>
        </w:tcPr>
        <w:p w14:paraId="4F48E0B7" w14:textId="77777777" w:rsidR="000C684E" w:rsidRDefault="000C684E">
          <w:pPr>
            <w:pStyle w:val="Pieddepage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rStyle w:val="Numrodepage"/>
              <w:sz w:val="18"/>
            </w:rPr>
            <w:fldChar w:fldCharType="begin"/>
          </w:r>
          <w:r>
            <w:rPr>
              <w:rStyle w:val="Numrodepage"/>
              <w:sz w:val="18"/>
            </w:rPr>
            <w:instrText xml:space="preserve"> PAGE </w:instrText>
          </w:r>
          <w:r>
            <w:rPr>
              <w:rStyle w:val="Numrodepage"/>
              <w:sz w:val="18"/>
            </w:rPr>
            <w:fldChar w:fldCharType="separate"/>
          </w:r>
          <w:r w:rsidR="00731C7C">
            <w:rPr>
              <w:rStyle w:val="Numrodepage"/>
              <w:noProof/>
              <w:sz w:val="18"/>
            </w:rPr>
            <w:t>4</w:t>
          </w:r>
          <w:r>
            <w:rPr>
              <w:rStyle w:val="Numrodepage"/>
              <w:sz w:val="18"/>
            </w:rPr>
            <w:fldChar w:fldCharType="end"/>
          </w:r>
          <w:r>
            <w:rPr>
              <w:rStyle w:val="Numrodepage"/>
              <w:sz w:val="18"/>
            </w:rPr>
            <w:t xml:space="preserve"> / </w:t>
          </w:r>
          <w:r>
            <w:rPr>
              <w:rStyle w:val="Numrodepage"/>
              <w:sz w:val="18"/>
            </w:rPr>
            <w:fldChar w:fldCharType="begin"/>
          </w:r>
          <w:r>
            <w:rPr>
              <w:rStyle w:val="Numrodepage"/>
              <w:sz w:val="18"/>
            </w:rPr>
            <w:instrText xml:space="preserve"> NUMPAGES </w:instrText>
          </w:r>
          <w:r>
            <w:rPr>
              <w:rStyle w:val="Numrodepage"/>
              <w:sz w:val="18"/>
            </w:rPr>
            <w:fldChar w:fldCharType="separate"/>
          </w:r>
          <w:r w:rsidR="00731C7C">
            <w:rPr>
              <w:rStyle w:val="Numrodepage"/>
              <w:noProof/>
              <w:sz w:val="18"/>
            </w:rPr>
            <w:t>4</w:t>
          </w:r>
          <w:r>
            <w:rPr>
              <w:rStyle w:val="Numrodepage"/>
              <w:sz w:val="18"/>
            </w:rPr>
            <w:fldChar w:fldCharType="end"/>
          </w:r>
        </w:p>
      </w:tc>
    </w:tr>
  </w:tbl>
  <w:p w14:paraId="21E732C2" w14:textId="77777777" w:rsidR="000C684E" w:rsidRDefault="000C684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1541" w14:textId="77777777" w:rsidR="00893CF5" w:rsidRDefault="00893CF5">
      <w:r>
        <w:separator/>
      </w:r>
    </w:p>
  </w:footnote>
  <w:footnote w:type="continuationSeparator" w:id="0">
    <w:p w14:paraId="5B2B3AF1" w14:textId="77777777" w:rsidR="00893CF5" w:rsidRDefault="00893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FD8D2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8EE08A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bullet"/>
      <w:pStyle w:val="numration"/>
      <w:lvlText w:val="·"/>
      <w:lvlJc w:val="left"/>
      <w:pPr>
        <w:tabs>
          <w:tab w:val="num" w:pos="643"/>
        </w:tabs>
      </w:pPr>
      <w:rPr>
        <w:rFonts w:ascii="Symbol" w:hAnsi="Symbol" w:cs="Times New Roman"/>
      </w:r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WW-Listenumros2"/>
      <w:lvlText w:val="%1."/>
      <w:lvlJc w:val="left"/>
      <w:pPr>
        <w:tabs>
          <w:tab w:val="num" w:pos="360"/>
        </w:tabs>
      </w:pPr>
    </w:lvl>
  </w:abstractNum>
  <w:abstractNum w:abstractNumId="4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WW-Listenumros"/>
      <w:lvlText w:val="·"/>
      <w:lvlJc w:val="left"/>
      <w:pPr>
        <w:tabs>
          <w:tab w:val="num" w:pos="360"/>
        </w:tabs>
      </w:pPr>
      <w:rPr>
        <w:rFonts w:ascii="Symbol" w:hAnsi="Symbol" w:cs="Times New Roman"/>
      </w:rPr>
    </w:lvl>
  </w:abstractNum>
  <w:abstractNum w:abstractNumId="5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360"/>
        </w:tabs>
      </w:pPr>
    </w:lvl>
  </w:abstractNum>
  <w:abstractNum w:abstractNumId="7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·"/>
      <w:lvlJc w:val="left"/>
      <w:pPr>
        <w:tabs>
          <w:tab w:val="num" w:pos="1287"/>
        </w:tabs>
      </w:pPr>
      <w:rPr>
        <w:rFonts w:ascii="Symbol" w:hAnsi="Symbol" w:cs="Times New Roman"/>
      </w:rPr>
    </w:lvl>
    <w:lvl w:ilvl="1">
      <w:start w:val="1"/>
      <w:numFmt w:val="bullet"/>
      <w:lvlText w:val="o"/>
      <w:lvlJc w:val="left"/>
      <w:pPr>
        <w:tabs>
          <w:tab w:val="num" w:pos="2007"/>
        </w:tabs>
      </w:pPr>
      <w:rPr>
        <w:rFonts w:ascii="Courier New" w:hAnsi="Courier New" w:cs="StarSymbol"/>
      </w:rPr>
    </w:lvl>
    <w:lvl w:ilvl="2">
      <w:start w:val="1"/>
      <w:numFmt w:val="bullet"/>
      <w:lvlText w:val="§"/>
      <w:lvlJc w:val="left"/>
      <w:pPr>
        <w:tabs>
          <w:tab w:val="num" w:pos="2727"/>
        </w:tabs>
      </w:pPr>
      <w:rPr>
        <w:rFonts w:ascii="Wingdings" w:hAnsi="Wingdings" w:cs="Times New Roman"/>
      </w:rPr>
    </w:lvl>
    <w:lvl w:ilvl="3">
      <w:start w:val="1"/>
      <w:numFmt w:val="bullet"/>
      <w:lvlText w:val="·"/>
      <w:lvlJc w:val="left"/>
      <w:pPr>
        <w:tabs>
          <w:tab w:val="num" w:pos="3447"/>
        </w:tabs>
      </w:pPr>
      <w:rPr>
        <w:rFonts w:ascii="Symbol" w:hAnsi="Symbol" w:cs="Times New Roman"/>
      </w:rPr>
    </w:lvl>
    <w:lvl w:ilvl="4">
      <w:start w:val="1"/>
      <w:numFmt w:val="bullet"/>
      <w:lvlText w:val="o"/>
      <w:lvlJc w:val="left"/>
      <w:pPr>
        <w:tabs>
          <w:tab w:val="num" w:pos="4167"/>
        </w:tabs>
      </w:pPr>
      <w:rPr>
        <w:rFonts w:ascii="Courier New" w:hAnsi="Courier New" w:cs="StarSymbol"/>
      </w:rPr>
    </w:lvl>
    <w:lvl w:ilvl="5">
      <w:start w:val="1"/>
      <w:numFmt w:val="bullet"/>
      <w:lvlText w:val="§"/>
      <w:lvlJc w:val="left"/>
      <w:pPr>
        <w:tabs>
          <w:tab w:val="num" w:pos="4887"/>
        </w:tabs>
      </w:pPr>
      <w:rPr>
        <w:rFonts w:ascii="Wingdings" w:hAnsi="Wingdings" w:cs="Times New Roman"/>
      </w:rPr>
    </w:lvl>
    <w:lvl w:ilvl="6">
      <w:start w:val="1"/>
      <w:numFmt w:val="bullet"/>
      <w:lvlText w:val="·"/>
      <w:lvlJc w:val="left"/>
      <w:pPr>
        <w:tabs>
          <w:tab w:val="num" w:pos="5607"/>
        </w:tabs>
      </w:pPr>
      <w:rPr>
        <w:rFonts w:ascii="Symbol" w:hAnsi="Symbol" w:cs="Times New Roman"/>
      </w:rPr>
    </w:lvl>
    <w:lvl w:ilvl="7">
      <w:start w:val="1"/>
      <w:numFmt w:val="bullet"/>
      <w:lvlText w:val="o"/>
      <w:lvlJc w:val="left"/>
      <w:pPr>
        <w:tabs>
          <w:tab w:val="num" w:pos="6327"/>
        </w:tabs>
      </w:pPr>
      <w:rPr>
        <w:rFonts w:ascii="Courier New" w:hAnsi="Courier New" w:cs="StarSymbol"/>
      </w:rPr>
    </w:lvl>
    <w:lvl w:ilvl="8">
      <w:start w:val="1"/>
      <w:numFmt w:val="bullet"/>
      <w:lvlText w:val="§"/>
      <w:lvlJc w:val="left"/>
      <w:pPr>
        <w:tabs>
          <w:tab w:val="num" w:pos="7047"/>
        </w:tabs>
      </w:pPr>
      <w:rPr>
        <w:rFonts w:ascii="Wingdings" w:hAnsi="Wingdings" w:cs="Times New Roman"/>
      </w:rPr>
    </w:lvl>
  </w:abstractNum>
  <w:abstractNum w:abstractNumId="8" w15:restartNumberingAfterBreak="0">
    <w:nsid w:val="00000007"/>
    <w:multiLevelType w:val="singleLevel"/>
    <w:tmpl w:val="00000007"/>
    <w:name w:val="WW8Num7"/>
    <w:lvl w:ilvl="0">
      <w:start w:val="3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9" w15:restartNumberingAfterBreak="0">
    <w:nsid w:val="00000008"/>
    <w:multiLevelType w:val="singleLevel"/>
    <w:tmpl w:val="00000008"/>
    <w:name w:val="WW8Num8"/>
    <w:lvl w:ilvl="0"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0" w15:restartNumberingAfterBreak="0">
    <w:nsid w:val="00000009"/>
    <w:multiLevelType w:val="multilevel"/>
    <w:tmpl w:val="00000009"/>
    <w:name w:val="WW8Num9"/>
    <w:lvl w:ilvl="0">
      <w:start w:val="7"/>
      <w:numFmt w:val="bullet"/>
      <w:lvlText w:val="-"/>
      <w:lvlJc w:val="left"/>
      <w:pPr>
        <w:tabs>
          <w:tab w:val="num" w:pos="720"/>
        </w:tabs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/>
      </w:rPr>
    </w:lvl>
    <w:lvl w:ilvl="2">
      <w:start w:val="1"/>
      <w:numFmt w:val="bullet"/>
      <w:lvlText w:val="§"/>
      <w:lvlJc w:val="left"/>
      <w:pPr>
        <w:tabs>
          <w:tab w:val="num" w:pos="2160"/>
        </w:tabs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2880"/>
        </w:tabs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/>
      </w:rPr>
    </w:lvl>
    <w:lvl w:ilvl="5">
      <w:start w:val="1"/>
      <w:numFmt w:val="bullet"/>
      <w:lvlText w:val="§"/>
      <w:lvlJc w:val="left"/>
      <w:pPr>
        <w:tabs>
          <w:tab w:val="num" w:pos="4320"/>
        </w:tabs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040"/>
        </w:tabs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/>
      </w:rPr>
    </w:lvl>
    <w:lvl w:ilvl="8">
      <w:start w:val="1"/>
      <w:numFmt w:val="bullet"/>
      <w:lvlText w:val="§"/>
      <w:lvlJc w:val="left"/>
      <w:pPr>
        <w:tabs>
          <w:tab w:val="num" w:pos="6480"/>
        </w:tabs>
      </w:pPr>
      <w:rPr>
        <w:rFonts w:ascii="Wingdings" w:hAnsi="Wingdings"/>
      </w:rPr>
    </w:lvl>
  </w:abstractNum>
  <w:abstractNum w:abstractNumId="11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2" w15:restartNumberingAfterBreak="0">
    <w:nsid w:val="0000000B"/>
    <w:multiLevelType w:val="singleLevel"/>
    <w:tmpl w:val="0000000B"/>
    <w:name w:val="WW8Num11"/>
    <w:lvl w:ilvl="0">
      <w:start w:val="3"/>
      <w:numFmt w:val="bullet"/>
      <w:lvlText w:val="-"/>
      <w:lvlJc w:val="left"/>
      <w:pPr>
        <w:tabs>
          <w:tab w:val="num" w:pos="360"/>
        </w:tabs>
      </w:pPr>
      <w:rPr>
        <w:rFonts w:ascii="StarSymbol" w:hAnsi="StarSymbol"/>
      </w:rPr>
    </w:lvl>
  </w:abstractNum>
  <w:abstractNum w:abstractNumId="13" w15:restartNumberingAfterBreak="0">
    <w:nsid w:val="0000000C"/>
    <w:multiLevelType w:val="multilevel"/>
    <w:tmpl w:val="0000000C"/>
    <w:name w:val="Outline"/>
    <w:lvl w:ilvl="0">
      <w:start w:val="1"/>
      <w:numFmt w:val="none"/>
      <w:pStyle w:val="Titre1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Titre2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Titre3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Titre4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Titre5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4" w15:restartNumberingAfterBreak="0">
    <w:nsid w:val="12A27F39"/>
    <w:multiLevelType w:val="hybridMultilevel"/>
    <w:tmpl w:val="28E0A0CC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C5E6C2D"/>
    <w:multiLevelType w:val="hybridMultilevel"/>
    <w:tmpl w:val="B4FCCA0E"/>
    <w:name w:val="Outline22"/>
    <w:lvl w:ilvl="0" w:tplc="E72AED7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773CD2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E6EEB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76FB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D1231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C640B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5CDE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6A25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6A0A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B0896"/>
    <w:multiLevelType w:val="hybridMultilevel"/>
    <w:tmpl w:val="95F2E184"/>
    <w:lvl w:ilvl="0" w:tplc="94C86AA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65D7D"/>
    <w:multiLevelType w:val="multilevel"/>
    <w:tmpl w:val="0000000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</w:pPr>
    </w:lvl>
    <w:lvl w:ilvl="2">
      <w:start w:val="1"/>
      <w:numFmt w:val="none"/>
      <w:lvlText w:val=""/>
      <w:lvlJc w:val="left"/>
      <w:pPr>
        <w:tabs>
          <w:tab w:val="num" w:pos="0"/>
        </w:tabs>
      </w:pPr>
    </w:lvl>
    <w:lvl w:ilvl="3">
      <w:start w:val="1"/>
      <w:numFmt w:val="none"/>
      <w:lvlText w:val=""/>
      <w:lvlJc w:val="left"/>
      <w:pPr>
        <w:tabs>
          <w:tab w:val="num" w:pos="0"/>
        </w:tabs>
      </w:pPr>
    </w:lvl>
    <w:lvl w:ilvl="4">
      <w:start w:val="1"/>
      <w:numFmt w:val="none"/>
      <w:lvlText w:val=""/>
      <w:lvlJc w:val="left"/>
      <w:pPr>
        <w:tabs>
          <w:tab w:val="num" w:pos="0"/>
        </w:tabs>
      </w:pPr>
    </w:lvl>
    <w:lvl w:ilvl="5">
      <w:start w:val="1"/>
      <w:numFmt w:val="none"/>
      <w:lvlText w:val=""/>
      <w:lvlJc w:val="left"/>
      <w:pPr>
        <w:tabs>
          <w:tab w:val="num" w:pos="0"/>
        </w:tabs>
      </w:pPr>
    </w:lvl>
    <w:lvl w:ilvl="6">
      <w:start w:val="1"/>
      <w:numFmt w:val="none"/>
      <w:lvlText w:val=""/>
      <w:lvlJc w:val="left"/>
      <w:pPr>
        <w:tabs>
          <w:tab w:val="num" w:pos="0"/>
        </w:tabs>
      </w:pPr>
    </w:lvl>
    <w:lvl w:ilvl="7">
      <w:start w:val="1"/>
      <w:numFmt w:val="none"/>
      <w:lvlText w:val=""/>
      <w:lvlJc w:val="left"/>
      <w:pPr>
        <w:tabs>
          <w:tab w:val="num" w:pos="0"/>
        </w:tabs>
      </w:pPr>
    </w:lvl>
    <w:lvl w:ilvl="8">
      <w:start w:val="1"/>
      <w:numFmt w:val="none"/>
      <w:lvlText w:val=""/>
      <w:lvlJc w:val="left"/>
      <w:pPr>
        <w:tabs>
          <w:tab w:val="num" w:pos="0"/>
        </w:tabs>
      </w:pPr>
    </w:lvl>
  </w:abstractNum>
  <w:abstractNum w:abstractNumId="18" w15:restartNumberingAfterBreak="0">
    <w:nsid w:val="28B0318C"/>
    <w:multiLevelType w:val="hybridMultilevel"/>
    <w:tmpl w:val="E562A7A8"/>
    <w:name w:val="WW8Num52"/>
    <w:lvl w:ilvl="0" w:tplc="8B6A00A6">
      <w:start w:val="1"/>
      <w:numFmt w:val="lowerLetter"/>
      <w:lvlText w:val="%1)"/>
      <w:lvlJc w:val="left"/>
      <w:pPr>
        <w:tabs>
          <w:tab w:val="num" w:pos="360"/>
        </w:tabs>
      </w:pPr>
    </w:lvl>
    <w:lvl w:ilvl="1" w:tplc="186C51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D767F4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53C09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945A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45647F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0320D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20B1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C8CA3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92634E"/>
    <w:multiLevelType w:val="hybridMultilevel"/>
    <w:tmpl w:val="001EF306"/>
    <w:lvl w:ilvl="0" w:tplc="040C0015">
      <w:start w:val="1"/>
      <w:numFmt w:val="upperLetter"/>
      <w:lvlText w:val="%1."/>
      <w:lvlJc w:val="left"/>
      <w:pPr>
        <w:tabs>
          <w:tab w:val="num" w:pos="6"/>
        </w:tabs>
        <w:ind w:left="6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726"/>
        </w:tabs>
        <w:ind w:left="72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446"/>
        </w:tabs>
        <w:ind w:left="144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166"/>
        </w:tabs>
        <w:ind w:left="216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886"/>
        </w:tabs>
        <w:ind w:left="288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606"/>
        </w:tabs>
        <w:ind w:left="360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326"/>
        </w:tabs>
        <w:ind w:left="432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046"/>
        </w:tabs>
        <w:ind w:left="504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766"/>
        </w:tabs>
        <w:ind w:left="5766" w:hanging="180"/>
      </w:pPr>
    </w:lvl>
  </w:abstractNum>
  <w:abstractNum w:abstractNumId="20" w15:restartNumberingAfterBreak="0">
    <w:nsid w:val="361A323E"/>
    <w:multiLevelType w:val="hybridMultilevel"/>
    <w:tmpl w:val="5366D87C"/>
    <w:lvl w:ilvl="0" w:tplc="A4E0C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21624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55C75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CC2AE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FC96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9DEF8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2686E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70CBC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6A2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82F90"/>
    <w:multiLevelType w:val="multilevel"/>
    <w:tmpl w:val="E41A5A6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30B374D"/>
    <w:multiLevelType w:val="hybridMultilevel"/>
    <w:tmpl w:val="3B26B3A6"/>
    <w:lvl w:ilvl="0" w:tplc="DF3EC87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110DD"/>
    <w:multiLevelType w:val="hybridMultilevel"/>
    <w:tmpl w:val="F06C1C60"/>
    <w:lvl w:ilvl="0" w:tplc="E91691F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41AF9"/>
    <w:multiLevelType w:val="hybridMultilevel"/>
    <w:tmpl w:val="02AE1D2C"/>
    <w:lvl w:ilvl="0" w:tplc="F2F0A9C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74F686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5067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A6DB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D2680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822EB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6C92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EA60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B29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4640C"/>
    <w:multiLevelType w:val="hybridMultilevel"/>
    <w:tmpl w:val="DA9E6866"/>
    <w:name w:val="WW8Num522"/>
    <w:lvl w:ilvl="0" w:tplc="A93E5BC0">
      <w:start w:val="1"/>
      <w:numFmt w:val="lowerLetter"/>
      <w:lvlText w:val="%1)"/>
      <w:lvlJc w:val="left"/>
      <w:pPr>
        <w:tabs>
          <w:tab w:val="num" w:pos="360"/>
        </w:tabs>
      </w:pPr>
    </w:lvl>
    <w:lvl w:ilvl="1" w:tplc="419A43A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9437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B826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B870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4681AE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62C6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1C87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EE3E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3B2207"/>
    <w:multiLevelType w:val="hybridMultilevel"/>
    <w:tmpl w:val="24CA9D42"/>
    <w:lvl w:ilvl="0" w:tplc="56A42F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6A26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088CD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048E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A8C05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29E52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7637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F03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E4C0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1706A"/>
    <w:multiLevelType w:val="hybridMultilevel"/>
    <w:tmpl w:val="A0A8E07A"/>
    <w:lvl w:ilvl="0" w:tplc="4412E13E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904E7C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D3493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2681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385C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629B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ECF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5A02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076A7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23E84"/>
    <w:multiLevelType w:val="hybridMultilevel"/>
    <w:tmpl w:val="CC00AD04"/>
    <w:lvl w:ilvl="0" w:tplc="75EEC0E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03E13"/>
    <w:multiLevelType w:val="hybridMultilevel"/>
    <w:tmpl w:val="DE58939C"/>
    <w:lvl w:ilvl="0" w:tplc="4560C452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F304B1"/>
    <w:multiLevelType w:val="multilevel"/>
    <w:tmpl w:val="E41A5A62"/>
    <w:name w:val="Outline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BCB142E"/>
    <w:multiLevelType w:val="hybridMultilevel"/>
    <w:tmpl w:val="B464E698"/>
    <w:lvl w:ilvl="0" w:tplc="EA960166">
      <w:start w:val="1"/>
      <w:numFmt w:val="bullet"/>
      <w:lvlText w:val="-"/>
      <w:lvlJc w:val="left"/>
      <w:pPr>
        <w:tabs>
          <w:tab w:val="num" w:pos="1848"/>
        </w:tabs>
        <w:ind w:left="1848" w:hanging="360"/>
      </w:pPr>
      <w:rPr>
        <w:rFonts w:ascii="Times New Roman" w:eastAsia="Times New Roman" w:hAnsi="Times New Roman" w:cs="Times New Roman" w:hint="default"/>
      </w:rPr>
    </w:lvl>
    <w:lvl w:ilvl="1" w:tplc="103AF69C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623E534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B06307C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882A2992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1D4062D2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A1410DA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E986668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D88AD69A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6D092E4C"/>
    <w:multiLevelType w:val="hybridMultilevel"/>
    <w:tmpl w:val="8D4288F2"/>
    <w:lvl w:ilvl="0" w:tplc="040C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91646E"/>
    <w:multiLevelType w:val="multilevel"/>
    <w:tmpl w:val="DE58939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63051C6"/>
    <w:multiLevelType w:val="hybridMultilevel"/>
    <w:tmpl w:val="7548D8FC"/>
    <w:lvl w:ilvl="0" w:tplc="A1A26C4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14065"/>
    <w:multiLevelType w:val="singleLevel"/>
    <w:tmpl w:val="91560F9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549999718">
    <w:abstractNumId w:val="2"/>
  </w:num>
  <w:num w:numId="2" w16cid:durableId="1229271840">
    <w:abstractNumId w:val="3"/>
  </w:num>
  <w:num w:numId="3" w16cid:durableId="1330209854">
    <w:abstractNumId w:val="4"/>
  </w:num>
  <w:num w:numId="4" w16cid:durableId="1097091573">
    <w:abstractNumId w:val="5"/>
  </w:num>
  <w:num w:numId="5" w16cid:durableId="506142906">
    <w:abstractNumId w:val="6"/>
  </w:num>
  <w:num w:numId="6" w16cid:durableId="245916507">
    <w:abstractNumId w:val="7"/>
  </w:num>
  <w:num w:numId="7" w16cid:durableId="937710381">
    <w:abstractNumId w:val="8"/>
  </w:num>
  <w:num w:numId="8" w16cid:durableId="1730374968">
    <w:abstractNumId w:val="9"/>
  </w:num>
  <w:num w:numId="9" w16cid:durableId="1382707072">
    <w:abstractNumId w:val="10"/>
  </w:num>
  <w:num w:numId="10" w16cid:durableId="1380397343">
    <w:abstractNumId w:val="11"/>
  </w:num>
  <w:num w:numId="11" w16cid:durableId="1367829741">
    <w:abstractNumId w:val="12"/>
  </w:num>
  <w:num w:numId="12" w16cid:durableId="1053574889">
    <w:abstractNumId w:val="13"/>
  </w:num>
  <w:num w:numId="13" w16cid:durableId="1659575043">
    <w:abstractNumId w:val="31"/>
  </w:num>
  <w:num w:numId="14" w16cid:durableId="1804881778">
    <w:abstractNumId w:val="27"/>
  </w:num>
  <w:num w:numId="15" w16cid:durableId="39794127">
    <w:abstractNumId w:val="0"/>
  </w:num>
  <w:num w:numId="16" w16cid:durableId="663515197">
    <w:abstractNumId w:val="1"/>
  </w:num>
  <w:num w:numId="17" w16cid:durableId="278995266">
    <w:abstractNumId w:val="17"/>
  </w:num>
  <w:num w:numId="18" w16cid:durableId="1043599396">
    <w:abstractNumId w:val="21"/>
  </w:num>
  <w:num w:numId="19" w16cid:durableId="1641572141">
    <w:abstractNumId w:val="30"/>
  </w:num>
  <w:num w:numId="20" w16cid:durableId="1312949714">
    <w:abstractNumId w:val="15"/>
  </w:num>
  <w:num w:numId="21" w16cid:durableId="1420904901">
    <w:abstractNumId w:val="18"/>
  </w:num>
  <w:num w:numId="22" w16cid:durableId="527716546">
    <w:abstractNumId w:val="35"/>
  </w:num>
  <w:num w:numId="23" w16cid:durableId="1326470403">
    <w:abstractNumId w:val="24"/>
  </w:num>
  <w:num w:numId="24" w16cid:durableId="991253331">
    <w:abstractNumId w:val="25"/>
  </w:num>
  <w:num w:numId="25" w16cid:durableId="1926451253">
    <w:abstractNumId w:val="20"/>
  </w:num>
  <w:num w:numId="26" w16cid:durableId="1213466567">
    <w:abstractNumId w:val="26"/>
  </w:num>
  <w:num w:numId="27" w16cid:durableId="63570733">
    <w:abstractNumId w:val="32"/>
  </w:num>
  <w:num w:numId="28" w16cid:durableId="451167420">
    <w:abstractNumId w:val="19"/>
  </w:num>
  <w:num w:numId="29" w16cid:durableId="1847093258">
    <w:abstractNumId w:val="29"/>
  </w:num>
  <w:num w:numId="30" w16cid:durableId="979263582">
    <w:abstractNumId w:val="34"/>
  </w:num>
  <w:num w:numId="31" w16cid:durableId="1871600310">
    <w:abstractNumId w:val="33"/>
  </w:num>
  <w:num w:numId="32" w16cid:durableId="799110452">
    <w:abstractNumId w:val="14"/>
  </w:num>
  <w:num w:numId="33" w16cid:durableId="1918467771">
    <w:abstractNumId w:val="13"/>
  </w:num>
  <w:num w:numId="34" w16cid:durableId="1892037952">
    <w:abstractNumId w:val="13"/>
  </w:num>
  <w:num w:numId="35" w16cid:durableId="1027868584">
    <w:abstractNumId w:val="28"/>
  </w:num>
  <w:num w:numId="36" w16cid:durableId="631906922">
    <w:abstractNumId w:val="22"/>
  </w:num>
  <w:num w:numId="37" w16cid:durableId="654988371">
    <w:abstractNumId w:val="16"/>
  </w:num>
  <w:num w:numId="38" w16cid:durableId="6131707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086"/>
    <w:rsid w:val="00000F36"/>
    <w:rsid w:val="000275A9"/>
    <w:rsid w:val="00045934"/>
    <w:rsid w:val="00054056"/>
    <w:rsid w:val="00055F3B"/>
    <w:rsid w:val="00061894"/>
    <w:rsid w:val="00090861"/>
    <w:rsid w:val="00093086"/>
    <w:rsid w:val="000A189B"/>
    <w:rsid w:val="000C684E"/>
    <w:rsid w:val="001058BB"/>
    <w:rsid w:val="00105F69"/>
    <w:rsid w:val="00107C6D"/>
    <w:rsid w:val="00176199"/>
    <w:rsid w:val="001D313C"/>
    <w:rsid w:val="001D64D5"/>
    <w:rsid w:val="002232BE"/>
    <w:rsid w:val="00244A08"/>
    <w:rsid w:val="00250696"/>
    <w:rsid w:val="00266E61"/>
    <w:rsid w:val="002749EB"/>
    <w:rsid w:val="002C6862"/>
    <w:rsid w:val="0033103B"/>
    <w:rsid w:val="00337BD9"/>
    <w:rsid w:val="00344DA6"/>
    <w:rsid w:val="00401D94"/>
    <w:rsid w:val="004211C5"/>
    <w:rsid w:val="004232E8"/>
    <w:rsid w:val="0042395A"/>
    <w:rsid w:val="00471EF6"/>
    <w:rsid w:val="004F10D0"/>
    <w:rsid w:val="0051023C"/>
    <w:rsid w:val="005107BC"/>
    <w:rsid w:val="00537757"/>
    <w:rsid w:val="00543797"/>
    <w:rsid w:val="005624C4"/>
    <w:rsid w:val="00562FE5"/>
    <w:rsid w:val="00572C2B"/>
    <w:rsid w:val="00587B7B"/>
    <w:rsid w:val="005A397C"/>
    <w:rsid w:val="005E20FC"/>
    <w:rsid w:val="005E60AD"/>
    <w:rsid w:val="005F64F2"/>
    <w:rsid w:val="00621C7B"/>
    <w:rsid w:val="00673154"/>
    <w:rsid w:val="00691B63"/>
    <w:rsid w:val="006C4E7C"/>
    <w:rsid w:val="006E1534"/>
    <w:rsid w:val="006E35C2"/>
    <w:rsid w:val="0070706D"/>
    <w:rsid w:val="007271F6"/>
    <w:rsid w:val="00731C7C"/>
    <w:rsid w:val="007405D8"/>
    <w:rsid w:val="00742315"/>
    <w:rsid w:val="007E49F6"/>
    <w:rsid w:val="0080312B"/>
    <w:rsid w:val="00823E8D"/>
    <w:rsid w:val="00826F39"/>
    <w:rsid w:val="00842DA6"/>
    <w:rsid w:val="008767D9"/>
    <w:rsid w:val="008845A7"/>
    <w:rsid w:val="00893CF5"/>
    <w:rsid w:val="008A1A0D"/>
    <w:rsid w:val="008A5393"/>
    <w:rsid w:val="009434A4"/>
    <w:rsid w:val="009917E7"/>
    <w:rsid w:val="009E317F"/>
    <w:rsid w:val="009E73F4"/>
    <w:rsid w:val="00A23652"/>
    <w:rsid w:val="00A50569"/>
    <w:rsid w:val="00A832AB"/>
    <w:rsid w:val="00A915B3"/>
    <w:rsid w:val="00AD28E0"/>
    <w:rsid w:val="00B11EF3"/>
    <w:rsid w:val="00B11FCE"/>
    <w:rsid w:val="00B548AA"/>
    <w:rsid w:val="00B94428"/>
    <w:rsid w:val="00BB1CBC"/>
    <w:rsid w:val="00BF1638"/>
    <w:rsid w:val="00C1378E"/>
    <w:rsid w:val="00C15926"/>
    <w:rsid w:val="00C414D7"/>
    <w:rsid w:val="00C44A74"/>
    <w:rsid w:val="00CA47D2"/>
    <w:rsid w:val="00CA49CA"/>
    <w:rsid w:val="00DA1BCD"/>
    <w:rsid w:val="00DA5DBF"/>
    <w:rsid w:val="00DB2BF2"/>
    <w:rsid w:val="00E5783B"/>
    <w:rsid w:val="00EA1926"/>
    <w:rsid w:val="00EB2BC7"/>
    <w:rsid w:val="00EB48A2"/>
    <w:rsid w:val="00EB5CD1"/>
    <w:rsid w:val="00EF2619"/>
    <w:rsid w:val="00EF4D3C"/>
    <w:rsid w:val="00F360DB"/>
    <w:rsid w:val="00F4445C"/>
    <w:rsid w:val="00F53294"/>
    <w:rsid w:val="00F779D6"/>
    <w:rsid w:val="00F915FF"/>
    <w:rsid w:val="00F96471"/>
    <w:rsid w:val="00FA3548"/>
    <w:rsid w:val="00FD0C82"/>
    <w:rsid w:val="00FD5A7E"/>
    <w:rsid w:val="00FD795C"/>
    <w:rsid w:val="00FF425C"/>
    <w:rsid w:val="2B776DA3"/>
    <w:rsid w:val="525F3E28"/>
    <w:rsid w:val="5555613A"/>
    <w:rsid w:val="55AB00AA"/>
    <w:rsid w:val="645DC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D2148"/>
  <w15:chartTrackingRefBased/>
  <w15:docId w15:val="{28F5346D-2A4F-4981-9F6D-078A56FD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autoSpaceDE w:val="0"/>
    </w:pPr>
    <w:rPr>
      <w:sz w:val="24"/>
      <w:szCs w:val="24"/>
      <w:lang w:eastAsia="ar-SA"/>
    </w:rPr>
  </w:style>
  <w:style w:type="paragraph" w:styleId="Titre1">
    <w:name w:val="heading 1"/>
    <w:basedOn w:val="Normal"/>
    <w:next w:val="Normal"/>
    <w:qFormat/>
    <w:pPr>
      <w:keepNext/>
      <w:widowControl/>
      <w:numPr>
        <w:numId w:val="12"/>
      </w:numPr>
      <w:outlineLvl w:val="0"/>
    </w:pPr>
    <w:rPr>
      <w:b/>
      <w:bCs/>
      <w:sz w:val="22"/>
      <w:szCs w:val="22"/>
    </w:rPr>
  </w:style>
  <w:style w:type="paragraph" w:styleId="Titre2">
    <w:name w:val="heading 2"/>
    <w:basedOn w:val="Normal"/>
    <w:next w:val="Normal"/>
    <w:qFormat/>
    <w:pPr>
      <w:keepNext/>
      <w:widowControl/>
      <w:numPr>
        <w:ilvl w:val="1"/>
        <w:numId w:val="12"/>
      </w:numPr>
      <w:spacing w:before="60" w:after="40"/>
      <w:outlineLvl w:val="1"/>
    </w:pPr>
    <w:rPr>
      <w:b/>
      <w:bCs/>
      <w:i/>
      <w:iCs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2"/>
      </w:numPr>
      <w:outlineLvl w:val="2"/>
    </w:pPr>
    <w:rPr>
      <w:b/>
      <w:bCs/>
      <w:sz w:val="20"/>
      <w:szCs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2"/>
      </w:numPr>
      <w:jc w:val="center"/>
      <w:outlineLvl w:val="3"/>
    </w:pPr>
    <w:rPr>
      <w:b/>
      <w:bCs/>
      <w:sz w:val="20"/>
      <w:szCs w:val="20"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2"/>
      </w:numPr>
      <w:ind w:left="708"/>
      <w:outlineLvl w:val="4"/>
    </w:pPr>
    <w:rPr>
      <w:i/>
      <w:iCs/>
    </w:rPr>
  </w:style>
  <w:style w:type="paragraph" w:styleId="Titre6">
    <w:name w:val="heading 6"/>
    <w:basedOn w:val="Normal"/>
    <w:qFormat/>
    <w:pPr>
      <w:widowControl/>
      <w:suppressAutoHyphens w:val="0"/>
      <w:autoSpaceDE/>
      <w:jc w:val="both"/>
      <w:outlineLvl w:val="5"/>
    </w:pPr>
    <w:rPr>
      <w:rFonts w:ascii="Arial Unicode MS" w:hAnsi="Arial Unicode MS"/>
      <w:b/>
      <w:bCs/>
      <w:sz w:val="15"/>
      <w:szCs w:val="15"/>
      <w:u w:val="single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Times New Roman"/>
    </w:rPr>
  </w:style>
  <w:style w:type="character" w:customStyle="1" w:styleId="WW8Num3z0">
    <w:name w:val="WW8Num3z0"/>
    <w:rPr>
      <w:rFonts w:ascii="Symbol" w:hAnsi="Symbol" w:cs="Times New Roman"/>
    </w:rPr>
  </w:style>
  <w:style w:type="character" w:customStyle="1" w:styleId="WW8Num4z0">
    <w:name w:val="WW8Num4z0"/>
    <w:rPr>
      <w:rFonts w:ascii="StarSymbol" w:hAnsi="StarSymbol"/>
    </w:rPr>
  </w:style>
  <w:style w:type="character" w:customStyle="1" w:styleId="WW8Num6z0">
    <w:name w:val="WW8Num6z0"/>
    <w:rPr>
      <w:rFonts w:ascii="Symbol" w:hAnsi="Symbol" w:cs="Times New Roman"/>
    </w:rPr>
  </w:style>
  <w:style w:type="character" w:customStyle="1" w:styleId="WW8Num6z1">
    <w:name w:val="WW8Num6z1"/>
    <w:rPr>
      <w:rFonts w:ascii="Courier New" w:hAnsi="Courier New" w:cs="StarSymbol"/>
    </w:rPr>
  </w:style>
  <w:style w:type="character" w:customStyle="1" w:styleId="WW8Num6z2">
    <w:name w:val="WW8Num6z2"/>
    <w:rPr>
      <w:rFonts w:ascii="Wingdings" w:hAnsi="Wingdings" w:cs="Times New Roman"/>
    </w:rPr>
  </w:style>
  <w:style w:type="character" w:customStyle="1" w:styleId="WW8Num7z0">
    <w:name w:val="WW8Num7z0"/>
    <w:rPr>
      <w:rFonts w:ascii="StarSymbol" w:hAnsi="StarSymbol"/>
    </w:rPr>
  </w:style>
  <w:style w:type="character" w:customStyle="1" w:styleId="WW8Num8z0">
    <w:name w:val="WW8Num8z0"/>
    <w:rPr>
      <w:rFonts w:ascii="StarSymbol" w:hAnsi="Star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tarSymbol" w:hAnsi="StarSymbol"/>
    </w:rPr>
  </w:style>
  <w:style w:type="character" w:customStyle="1" w:styleId="WW8Num11z0">
    <w:name w:val="WW8Num11z0"/>
    <w:rPr>
      <w:rFonts w:ascii="StarSymbol" w:hAnsi="StarSymbol"/>
    </w:rPr>
  </w:style>
  <w:style w:type="character" w:customStyle="1" w:styleId="WW-Policepardfaut">
    <w:name w:val="WW-Police par défaut"/>
  </w:style>
  <w:style w:type="character" w:customStyle="1" w:styleId="WW-WW8Num1z0">
    <w:name w:val="WW-WW8Num1z0"/>
    <w:rPr>
      <w:rFonts w:ascii="Symbol" w:hAnsi="Symbol" w:cs="Times New Roman"/>
    </w:rPr>
  </w:style>
  <w:style w:type="character" w:customStyle="1" w:styleId="WW-WW8Num3z0">
    <w:name w:val="WW-WW8Num3z0"/>
    <w:rPr>
      <w:rFonts w:ascii="Symbol" w:hAnsi="Symbol" w:cs="Times New Roman"/>
    </w:rPr>
  </w:style>
  <w:style w:type="character" w:customStyle="1" w:styleId="WW-WW8Num4z0">
    <w:name w:val="WW-WW8Num4z0"/>
    <w:rPr>
      <w:rFonts w:ascii="StarSymbol" w:hAnsi="StarSymbol"/>
    </w:rPr>
  </w:style>
  <w:style w:type="character" w:customStyle="1" w:styleId="WW-WW8Num6z0">
    <w:name w:val="WW-WW8Num6z0"/>
    <w:rPr>
      <w:rFonts w:ascii="Symbol" w:hAnsi="Symbol" w:cs="Times New Roman"/>
    </w:rPr>
  </w:style>
  <w:style w:type="character" w:customStyle="1" w:styleId="WW-WW8Num6z1">
    <w:name w:val="WW-WW8Num6z1"/>
    <w:rPr>
      <w:rFonts w:ascii="Courier New" w:hAnsi="Courier New" w:cs="StarSymbol"/>
    </w:rPr>
  </w:style>
  <w:style w:type="character" w:customStyle="1" w:styleId="WW-WW8Num6z2">
    <w:name w:val="WW-WW8Num6z2"/>
    <w:rPr>
      <w:rFonts w:ascii="Wingdings" w:hAnsi="Wingdings" w:cs="Times New Roman"/>
    </w:rPr>
  </w:style>
  <w:style w:type="character" w:customStyle="1" w:styleId="WW-WW8Num7z0">
    <w:name w:val="WW-WW8Num7z0"/>
    <w:rPr>
      <w:rFonts w:ascii="StarSymbol" w:hAnsi="StarSymbol"/>
    </w:rPr>
  </w:style>
  <w:style w:type="character" w:customStyle="1" w:styleId="WW-WW8Num8z0">
    <w:name w:val="WW-WW8Num8z0"/>
    <w:rPr>
      <w:rFonts w:ascii="StarSymbol" w:hAnsi="StarSymbol"/>
    </w:rPr>
  </w:style>
  <w:style w:type="character" w:customStyle="1" w:styleId="WW-WW8Num9z0">
    <w:name w:val="WW-WW8Num9z0"/>
    <w:rPr>
      <w:rFonts w:ascii="StarSymbol" w:hAnsi="StarSymbol"/>
    </w:rPr>
  </w:style>
  <w:style w:type="character" w:customStyle="1" w:styleId="WW-WW8Num10z0">
    <w:name w:val="WW-WW8Num10z0"/>
    <w:rPr>
      <w:rFonts w:ascii="StarSymbol" w:hAnsi="StarSymbol"/>
    </w:rPr>
  </w:style>
  <w:style w:type="character" w:customStyle="1" w:styleId="WW-WW8Num11z0">
    <w:name w:val="WW-WW8Num11z0"/>
    <w:rPr>
      <w:rFonts w:ascii="Wingdings" w:hAnsi="Wingdings" w:cs="Times New Roman"/>
    </w:rPr>
  </w:style>
  <w:style w:type="character" w:customStyle="1" w:styleId="WW8Num12z0">
    <w:name w:val="WW8Num12z0"/>
    <w:rPr>
      <w:rFonts w:ascii="Times New Roman" w:hAnsi="Times New Roman" w:cs="Times New Roman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tarSymbol" w:hAnsi="StarSymbol"/>
    </w:rPr>
  </w:style>
  <w:style w:type="character" w:customStyle="1" w:styleId="WW8Num14z0">
    <w:name w:val="WW8Num14z0"/>
    <w:rPr>
      <w:rFonts w:ascii="StarSymbol" w:hAnsi="StarSymbol"/>
    </w:rPr>
  </w:style>
  <w:style w:type="character" w:customStyle="1" w:styleId="WW-Policepardfaut1">
    <w:name w:val="WW-Police par défaut1"/>
  </w:style>
  <w:style w:type="character" w:customStyle="1" w:styleId="WW-WW8Num1z01">
    <w:name w:val="WW-WW8Num1z01"/>
    <w:rPr>
      <w:rFonts w:ascii="Symbol" w:hAnsi="Symbol" w:cs="Times New Roman"/>
    </w:rPr>
  </w:style>
  <w:style w:type="character" w:customStyle="1" w:styleId="WW-WW8Num3z01">
    <w:name w:val="WW-WW8Num3z01"/>
    <w:rPr>
      <w:rFonts w:ascii="Symbol" w:hAnsi="Symbol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-WW8Num6z01">
    <w:name w:val="WW-WW8Num6z01"/>
    <w:rPr>
      <w:rFonts w:ascii="Symbol" w:hAnsi="Symbol" w:cs="Times New Roman"/>
    </w:rPr>
  </w:style>
  <w:style w:type="character" w:customStyle="1" w:styleId="WW-WW8Num6z11">
    <w:name w:val="WW-WW8Num6z11"/>
    <w:rPr>
      <w:rFonts w:ascii="Courier New" w:hAnsi="Courier New" w:cs="StarSymbol"/>
    </w:rPr>
  </w:style>
  <w:style w:type="character" w:customStyle="1" w:styleId="WW-WW8Num6z21">
    <w:name w:val="WW-WW8Num6z21"/>
    <w:rPr>
      <w:rFonts w:ascii="Wingdings" w:hAnsi="Wingdings" w:cs="Times New Roman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-WW8Num9z1">
    <w:name w:val="WW-WW8Num9z1"/>
    <w:rPr>
      <w:rFonts w:ascii="Courier New" w:hAnsi="Courier New" w:cs="StarSymbol"/>
    </w:rPr>
  </w:style>
  <w:style w:type="character" w:customStyle="1" w:styleId="WW-WW8Num9z2">
    <w:name w:val="WW-WW8Num9z2"/>
    <w:rPr>
      <w:rFonts w:ascii="Wingdings" w:hAnsi="Wingdings"/>
    </w:rPr>
  </w:style>
  <w:style w:type="character" w:customStyle="1" w:styleId="WW-WW8Num9z3">
    <w:name w:val="WW-WW8Num9z3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-WW8Num11z01">
    <w:name w:val="WW-WW8Num11z01"/>
    <w:rPr>
      <w:rFonts w:ascii="Wingdings" w:hAnsi="Wingdings" w:cs="Times New Roman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-WW8Num13z0">
    <w:name w:val="WW-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-Policepardfaut11">
    <w:name w:val="WW-Police par défaut11"/>
  </w:style>
  <w:style w:type="character" w:styleId="Numrodepage">
    <w:name w:val="page number"/>
    <w:basedOn w:val="WW-Policepardfaut11"/>
  </w:style>
  <w:style w:type="character" w:styleId="Numrodeligne">
    <w:name w:val="line number"/>
    <w:basedOn w:val="WW-Policepardfaut11"/>
  </w:style>
  <w:style w:type="character" w:styleId="Lienhypertexte">
    <w:name w:val="Hyperlink"/>
    <w:basedOn w:val="WW-Policepardfaut11"/>
    <w:rPr>
      <w:color w:val="0000FF"/>
      <w:u w:val="single"/>
    </w:rPr>
  </w:style>
  <w:style w:type="character" w:customStyle="1" w:styleId="WW-Marquedecommentaire">
    <w:name w:val="WW-Marque de commentaire"/>
    <w:basedOn w:val="WW-Policepardfaut11"/>
    <w:rPr>
      <w:sz w:val="16"/>
      <w:szCs w:val="16"/>
    </w:rPr>
  </w:style>
  <w:style w:type="character" w:styleId="Lienhypertextesuivivisit">
    <w:name w:val="FollowedHyperlink"/>
    <w:basedOn w:val="WW-Policepardfaut11"/>
    <w:rPr>
      <w:color w:val="800080"/>
      <w:u w:val="single"/>
    </w:rPr>
  </w:style>
  <w:style w:type="character" w:customStyle="1" w:styleId="titleemph">
    <w:name w:val="title_emph"/>
    <w:basedOn w:val="WW-Policepardfaut1"/>
  </w:style>
  <w:style w:type="character" w:customStyle="1" w:styleId="pointsmall">
    <w:name w:val="point_small"/>
    <w:basedOn w:val="WW-Policepardfaut1"/>
  </w:style>
  <w:style w:type="paragraph" w:styleId="Corpsdetexte">
    <w:name w:val="Body Text"/>
    <w:basedOn w:val="Normal"/>
    <w:pPr>
      <w:widowControl/>
      <w:spacing w:before="60" w:after="60"/>
    </w:pPr>
  </w:style>
  <w:style w:type="paragraph" w:styleId="Liste">
    <w:name w:val="List"/>
    <w:basedOn w:val="Corpsdetexte"/>
    <w:rPr>
      <w:rFonts w:cs="Lucida Sans Unicode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Rpertoire">
    <w:name w:val="Répertoire"/>
    <w:basedOn w:val="Normal"/>
    <w:pPr>
      <w:suppressLineNumbers/>
    </w:pPr>
    <w:rPr>
      <w:rFonts w:cs="Lucida Sans Unicod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Bitstream Vera Sans" w:eastAsia="Mincho" w:hAnsi="Bitstream Vera Sans" w:cs="Lucida Sans Unicode"/>
      <w:sz w:val="28"/>
      <w:szCs w:val="28"/>
    </w:rPr>
  </w:style>
  <w:style w:type="paragraph" w:customStyle="1" w:styleId="WW-Lgende">
    <w:name w:val="WW-Légende"/>
    <w:basedOn w:val="Normal"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WW-Rpertoire">
    <w:name w:val="WW-Répertoire"/>
    <w:basedOn w:val="Normal"/>
    <w:pPr>
      <w:suppressLineNumbers/>
    </w:pPr>
    <w:rPr>
      <w:rFonts w:cs="Lucida Sans Unicode"/>
    </w:rPr>
  </w:style>
  <w:style w:type="paragraph" w:styleId="Sous-titre">
    <w:name w:val="Subtitle"/>
    <w:basedOn w:val="Titre"/>
    <w:next w:val="Corpsdetexte"/>
    <w:qFormat/>
    <w:pPr>
      <w:jc w:val="center"/>
    </w:pPr>
    <w:rPr>
      <w:i/>
      <w:iCs/>
    </w:rPr>
  </w:style>
  <w:style w:type="paragraph" w:customStyle="1" w:styleId="WW-Lgende1">
    <w:name w:val="WW-Légende1"/>
    <w:basedOn w:val="Normal"/>
    <w:pPr>
      <w:suppressLineNumbers/>
      <w:spacing w:before="120" w:after="120"/>
    </w:pPr>
    <w:rPr>
      <w:rFonts w:cs="Lucida Sans Unicode"/>
      <w:i/>
      <w:iCs/>
      <w:sz w:val="20"/>
      <w:szCs w:val="20"/>
    </w:rPr>
  </w:style>
  <w:style w:type="paragraph" w:customStyle="1" w:styleId="WW-Rpertoire1">
    <w:name w:val="WW-Répertoire1"/>
    <w:basedOn w:val="Normal"/>
    <w:pPr>
      <w:suppressLineNumbers/>
    </w:pPr>
    <w:rPr>
      <w:rFonts w:cs="Lucida Sans Unicode"/>
    </w:r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Dure">
    <w:name w:val="Durée"/>
    <w:basedOn w:val="Normal"/>
    <w:pPr>
      <w:widowControl/>
    </w:pPr>
    <w:rPr>
      <w:b/>
      <w:bCs/>
    </w:rPr>
  </w:style>
  <w:style w:type="paragraph" w:customStyle="1" w:styleId="Coefficient">
    <w:name w:val="Coefficient"/>
    <w:basedOn w:val="Dure"/>
    <w:pPr>
      <w:jc w:val="right"/>
    </w:pPr>
  </w:style>
  <w:style w:type="paragraph" w:customStyle="1" w:styleId="TUDEDECAS">
    <w:name w:val="ÉTUDE DE CAS"/>
    <w:basedOn w:val="Normal"/>
    <w:pPr>
      <w:widowControl/>
      <w:pBdr>
        <w:top w:val="single" w:sz="1" w:space="6" w:color="000000" w:shadow="1"/>
        <w:left w:val="single" w:sz="1" w:space="6" w:color="000000" w:shadow="1"/>
        <w:bottom w:val="single" w:sz="1" w:space="6" w:color="000000" w:shadow="1"/>
        <w:right w:val="single" w:sz="1" w:space="6" w:color="000000" w:shadow="1"/>
      </w:pBdr>
      <w:ind w:left="2268" w:right="2268"/>
      <w:jc w:val="center"/>
    </w:pPr>
    <w:rPr>
      <w:b/>
      <w:bCs/>
      <w:caps/>
      <w:spacing w:val="20"/>
      <w:sz w:val="40"/>
      <w:szCs w:val="40"/>
    </w:rPr>
  </w:style>
  <w:style w:type="paragraph" w:customStyle="1" w:styleId="CAS">
    <w:name w:val="CAS ..."/>
    <w:basedOn w:val="Normal"/>
    <w:pPr>
      <w:widowControl/>
      <w:pBdr>
        <w:top w:val="single" w:sz="1" w:space="8" w:color="000000" w:shadow="1"/>
        <w:left w:val="single" w:sz="1" w:space="8" w:color="000000" w:shadow="1"/>
        <w:bottom w:val="single" w:sz="1" w:space="8" w:color="000000" w:shadow="1"/>
        <w:right w:val="single" w:sz="1" w:space="8" w:color="000000" w:shadow="1"/>
      </w:pBdr>
      <w:shd w:val="clear" w:color="auto" w:fill="CCCCCC"/>
      <w:ind w:left="2268" w:right="2268"/>
      <w:jc w:val="center"/>
    </w:pPr>
    <w:rPr>
      <w:b/>
      <w:bCs/>
      <w:caps/>
      <w:spacing w:val="30"/>
      <w:sz w:val="48"/>
      <w:szCs w:val="48"/>
    </w:rPr>
  </w:style>
  <w:style w:type="paragraph" w:customStyle="1" w:styleId="matriel">
    <w:name w:val="matériel"/>
    <w:basedOn w:val="Normal"/>
    <w:pPr>
      <w:widowControl/>
    </w:pPr>
    <w:rPr>
      <w:b/>
      <w:bCs/>
      <w:u w:val="single"/>
    </w:rPr>
  </w:style>
  <w:style w:type="paragraph" w:customStyle="1" w:styleId="numration">
    <w:name w:val="énumération"/>
    <w:basedOn w:val="matriel"/>
    <w:pPr>
      <w:numPr>
        <w:numId w:val="1"/>
      </w:numPr>
      <w:tabs>
        <w:tab w:val="clear" w:pos="643"/>
        <w:tab w:val="left" w:pos="644"/>
      </w:tabs>
      <w:ind w:left="644"/>
    </w:pPr>
    <w:rPr>
      <w:b w:val="0"/>
      <w:bCs w:val="0"/>
      <w:u w:val="none"/>
    </w:rPr>
  </w:style>
  <w:style w:type="paragraph" w:styleId="TM1">
    <w:name w:val="toc 1"/>
    <w:basedOn w:val="Normal"/>
    <w:semiHidden/>
    <w:pPr>
      <w:tabs>
        <w:tab w:val="right" w:leader="dot" w:pos="10205"/>
      </w:tabs>
    </w:pPr>
    <w:rPr>
      <w:spacing w:val="-4"/>
      <w:lang w:val="en-US"/>
    </w:rPr>
  </w:style>
  <w:style w:type="paragraph" w:customStyle="1" w:styleId="Dossier">
    <w:name w:val="Dossier"/>
    <w:basedOn w:val="Corpsdetexte"/>
    <w:rPr>
      <w:b/>
      <w:bCs/>
      <w:sz w:val="32"/>
      <w:szCs w:val="32"/>
      <w:u w:val="single"/>
    </w:rPr>
  </w:style>
  <w:style w:type="paragraph" w:customStyle="1" w:styleId="WW-Listenumros">
    <w:name w:val="WW-Liste à numéros"/>
    <w:basedOn w:val="Normal"/>
    <w:pPr>
      <w:widowControl/>
      <w:numPr>
        <w:numId w:val="3"/>
      </w:numPr>
    </w:pPr>
  </w:style>
  <w:style w:type="paragraph" w:customStyle="1" w:styleId="question">
    <w:name w:val="question"/>
    <w:basedOn w:val="WW-Listenumros"/>
    <w:pPr>
      <w:numPr>
        <w:numId w:val="0"/>
      </w:numPr>
      <w:spacing w:before="120" w:after="120"/>
    </w:pPr>
    <w:rPr>
      <w:i/>
      <w:iCs/>
    </w:rPr>
  </w:style>
  <w:style w:type="paragraph" w:customStyle="1" w:styleId="Diapositive">
    <w:name w:val="Diapositive"/>
    <w:basedOn w:val="Normal"/>
    <w:next w:val="Sparediapo"/>
    <w:pPr>
      <w:widowControl/>
      <w:jc w:val="center"/>
    </w:pPr>
  </w:style>
  <w:style w:type="paragraph" w:customStyle="1" w:styleId="Sparediapo">
    <w:name w:val="Séparediapo"/>
    <w:basedOn w:val="Corpsdetexte"/>
    <w:next w:val="Corpsdetexte"/>
    <w:pPr>
      <w:pBdr>
        <w:bottom w:val="single" w:sz="1" w:space="1" w:color="000000"/>
      </w:pBdr>
      <w:spacing w:after="0"/>
    </w:pPr>
  </w:style>
  <w:style w:type="paragraph" w:customStyle="1" w:styleId="WW-Listenumros2">
    <w:name w:val="WW-Liste à numéros 2"/>
    <w:basedOn w:val="Normal"/>
    <w:pPr>
      <w:widowControl/>
      <w:numPr>
        <w:numId w:val="2"/>
      </w:numPr>
    </w:pPr>
  </w:style>
  <w:style w:type="paragraph" w:customStyle="1" w:styleId="WW-Listepuces">
    <w:name w:val="WW-Liste à puces"/>
    <w:basedOn w:val="Normal"/>
    <w:pPr>
      <w:widowControl/>
    </w:pPr>
    <w:rPr>
      <w:b/>
      <w:bCs/>
      <w:sz w:val="20"/>
    </w:rPr>
  </w:style>
  <w:style w:type="paragraph" w:customStyle="1" w:styleId="WW-Listepuces2">
    <w:name w:val="WW-Liste à puces 2"/>
    <w:basedOn w:val="WW-Listepuces"/>
    <w:pPr>
      <w:widowControl w:val="0"/>
      <w:ind w:left="1077" w:hanging="357"/>
      <w:jc w:val="both"/>
    </w:pPr>
    <w:rPr>
      <w:sz w:val="22"/>
      <w:szCs w:val="22"/>
    </w:rPr>
  </w:style>
  <w:style w:type="paragraph" w:styleId="Notedebasdepage">
    <w:name w:val="footnote text"/>
    <w:basedOn w:val="Normal"/>
    <w:semiHidden/>
    <w:pPr>
      <w:widowControl/>
    </w:pPr>
    <w:rPr>
      <w:rFonts w:ascii="Arial" w:hAnsi="Arial" w:cs="Arial"/>
    </w:rPr>
  </w:style>
  <w:style w:type="paragraph" w:styleId="Retraitcorpsdetexte">
    <w:name w:val="Body Text Indent"/>
    <w:basedOn w:val="Normal"/>
    <w:pPr>
      <w:widowControl/>
      <w:ind w:left="709"/>
    </w:pPr>
    <w:rPr>
      <w:rFonts w:ascii="Arial" w:hAnsi="Arial" w:cs="Arial"/>
    </w:rPr>
  </w:style>
  <w:style w:type="paragraph" w:customStyle="1" w:styleId="WW-Retraitcorpsdetexte2">
    <w:name w:val="WW-Retrait corps de texte 2"/>
    <w:basedOn w:val="Normal"/>
    <w:pPr>
      <w:ind w:left="708"/>
    </w:pPr>
    <w:rPr>
      <w:sz w:val="22"/>
      <w:szCs w:val="22"/>
    </w:rPr>
  </w:style>
  <w:style w:type="paragraph" w:customStyle="1" w:styleId="WW-Commentaire">
    <w:name w:val="WW-Commentaire"/>
    <w:basedOn w:val="Normal"/>
    <w:rPr>
      <w:sz w:val="20"/>
      <w:szCs w:val="20"/>
    </w:rPr>
  </w:style>
  <w:style w:type="paragraph" w:styleId="Textedebulles">
    <w:name w:val="Balloon Text"/>
    <w:basedOn w:val="Normal"/>
    <w:rPr>
      <w:rFonts w:ascii="Tahoma" w:hAnsi="Tahoma" w:cs="Lucida Sans Unicode"/>
      <w:sz w:val="16"/>
      <w:szCs w:val="16"/>
    </w:rPr>
  </w:style>
  <w:style w:type="paragraph" w:styleId="Objetducommentaire">
    <w:name w:val="annotation subject"/>
    <w:basedOn w:val="WW-Commentaire"/>
    <w:next w:val="WW-Commentaire"/>
    <w:rPr>
      <w:b/>
      <w:bCs/>
    </w:rPr>
  </w:style>
  <w:style w:type="paragraph" w:customStyle="1" w:styleId="WW-Corpsdetexte2">
    <w:name w:val="WW-Corps de texte 2"/>
    <w:basedOn w:val="Normal"/>
    <w:rPr>
      <w:sz w:val="22"/>
      <w:szCs w:val="22"/>
    </w:rPr>
  </w:style>
  <w:style w:type="paragraph" w:customStyle="1" w:styleId="WW-Retraitcorpsdetexte3">
    <w:name w:val="WW-Retrait corps de texte 3"/>
    <w:basedOn w:val="Normal"/>
    <w:pPr>
      <w:ind w:left="360"/>
    </w:pPr>
  </w:style>
  <w:style w:type="paragraph" w:customStyle="1" w:styleId="WW-Textebrut">
    <w:name w:val="WW-Texte brut"/>
    <w:basedOn w:val="Normal"/>
    <w:pPr>
      <w:widowControl/>
      <w:autoSpaceDE/>
    </w:pPr>
    <w:rPr>
      <w:rFonts w:ascii="Courier New" w:hAnsi="Courier New" w:cs="StarSymbol"/>
      <w:sz w:val="20"/>
      <w:szCs w:val="20"/>
    </w:rPr>
  </w:style>
  <w:style w:type="paragraph" w:customStyle="1" w:styleId="WW-Corpsdetexte3">
    <w:name w:val="WW-Corps de texte 3"/>
    <w:basedOn w:val="Normal"/>
    <w:pPr>
      <w:jc w:val="both"/>
    </w:pPr>
  </w:style>
  <w:style w:type="paragraph" w:customStyle="1" w:styleId="Contenudetableau">
    <w:name w:val="Contenu de tableau"/>
    <w:basedOn w:val="Corpsdetexte"/>
    <w:pPr>
      <w:suppressLineNumbers/>
    </w:pPr>
  </w:style>
  <w:style w:type="paragraph" w:customStyle="1" w:styleId="WW-Contenudetableau">
    <w:name w:val="WW-Contenu de tableau"/>
    <w:basedOn w:val="Corpsdetexte"/>
    <w:pPr>
      <w:suppressLineNumbers/>
    </w:pPr>
  </w:style>
  <w:style w:type="paragraph" w:customStyle="1" w:styleId="WW-Contenudetableau1">
    <w:name w:val="WW-Contenu de tableau1"/>
    <w:basedOn w:val="Corpsdetexte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paragraph" w:customStyle="1" w:styleId="WW-Titredetableau">
    <w:name w:val="WW-Titre de tableau"/>
    <w:basedOn w:val="WW-Contenudetableau"/>
    <w:pPr>
      <w:jc w:val="center"/>
    </w:pPr>
    <w:rPr>
      <w:b/>
      <w:bCs/>
      <w:i/>
      <w:iCs/>
    </w:rPr>
  </w:style>
  <w:style w:type="paragraph" w:customStyle="1" w:styleId="WW-Titredetableau1">
    <w:name w:val="WW-Titre de tableau1"/>
    <w:basedOn w:val="WW-Contenudetableau1"/>
    <w:pPr>
      <w:jc w:val="center"/>
    </w:pPr>
    <w:rPr>
      <w:b/>
      <w:bCs/>
      <w:i/>
      <w:iCs/>
    </w:rPr>
  </w:style>
  <w:style w:type="paragraph" w:customStyle="1" w:styleId="Contenuducadre">
    <w:name w:val="Contenu du cadre"/>
    <w:basedOn w:val="Corpsdetexte"/>
  </w:style>
  <w:style w:type="paragraph" w:customStyle="1" w:styleId="WW-Contenuducadre">
    <w:name w:val="WW-Contenu du cadre"/>
    <w:basedOn w:val="Corpsdetexte"/>
  </w:style>
  <w:style w:type="paragraph" w:customStyle="1" w:styleId="WW-Contenuducadre1">
    <w:name w:val="WW-Contenu du cadre1"/>
    <w:basedOn w:val="Corpsdetexte"/>
  </w:style>
  <w:style w:type="paragraph" w:customStyle="1" w:styleId="WW-Textebrut1">
    <w:name w:val="WW-Texte brut1"/>
    <w:basedOn w:val="Normal"/>
    <w:pPr>
      <w:widowControl/>
      <w:suppressAutoHyphens w:val="0"/>
      <w:autoSpaceDE/>
    </w:pPr>
    <w:rPr>
      <w:rFonts w:ascii="Courier New" w:hAnsi="Courier New" w:cs="StarSymbol"/>
      <w:sz w:val="20"/>
      <w:szCs w:val="20"/>
    </w:rPr>
  </w:style>
  <w:style w:type="paragraph" w:customStyle="1" w:styleId="para">
    <w:name w:val="para"/>
    <w:basedOn w:val="Normal"/>
    <w:pPr>
      <w:widowControl/>
      <w:suppressAutoHyphens w:val="0"/>
      <w:autoSpaceDE/>
      <w:spacing w:before="280" w:after="280"/>
    </w:pPr>
  </w:style>
  <w:style w:type="paragraph" w:styleId="Listepuces2">
    <w:name w:val="List Bullet 2"/>
    <w:basedOn w:val="Listepuces"/>
    <w:autoRedefine/>
    <w:pPr>
      <w:numPr>
        <w:numId w:val="0"/>
      </w:numPr>
      <w:suppressAutoHyphens w:val="0"/>
      <w:autoSpaceDN w:val="0"/>
      <w:ind w:left="1077" w:hanging="357"/>
      <w:jc w:val="both"/>
    </w:pPr>
    <w:rPr>
      <w:b/>
      <w:bCs/>
      <w:sz w:val="22"/>
      <w:szCs w:val="22"/>
      <w:lang w:eastAsia="fr-FR"/>
    </w:rPr>
  </w:style>
  <w:style w:type="paragraph" w:styleId="Listepuces">
    <w:name w:val="List Bullet"/>
    <w:basedOn w:val="Normal"/>
    <w:autoRedefine/>
    <w:pPr>
      <w:numPr>
        <w:numId w:val="16"/>
      </w:numPr>
    </w:pPr>
  </w:style>
  <w:style w:type="paragraph" w:styleId="Corpsdetexte3">
    <w:name w:val="Body Text 3"/>
    <w:basedOn w:val="Normal"/>
    <w:pPr>
      <w:suppressAutoHyphens w:val="0"/>
      <w:autoSpaceDN w:val="0"/>
      <w:jc w:val="both"/>
    </w:pPr>
    <w:rPr>
      <w:lang w:eastAsia="fr-FR"/>
    </w:rPr>
  </w:style>
  <w:style w:type="paragraph" w:styleId="NormalWeb">
    <w:name w:val="Normal (Web)"/>
    <w:basedOn w:val="Normal"/>
    <w:pPr>
      <w:widowControl/>
      <w:suppressAutoHyphens w:val="0"/>
      <w:autoSpaceDE/>
      <w:spacing w:before="100" w:beforeAutospacing="1" w:after="119"/>
    </w:pPr>
    <w:rPr>
      <w:rFonts w:ascii="Arial Unicode MS" w:hAnsi="Arial Unicode MS"/>
      <w:lang w:eastAsia="fr-FR"/>
    </w:rPr>
  </w:style>
  <w:style w:type="paragraph" w:customStyle="1" w:styleId="western">
    <w:name w:val="western"/>
    <w:basedOn w:val="Normal"/>
    <w:pPr>
      <w:widowControl/>
      <w:suppressAutoHyphens w:val="0"/>
      <w:autoSpaceDE/>
      <w:spacing w:before="62" w:after="62"/>
    </w:pPr>
    <w:rPr>
      <w:lang w:eastAsia="fr-FR"/>
    </w:rPr>
  </w:style>
  <w:style w:type="paragraph" w:styleId="PrformatHTML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</w:pPr>
    <w:rPr>
      <w:rFonts w:ascii="Courier New" w:hAnsi="Courier New" w:cs="Courier New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37757"/>
    <w:pPr>
      <w:ind w:left="720"/>
      <w:contextualSpacing/>
    </w:pPr>
  </w:style>
  <w:style w:type="paragraph" w:customStyle="1" w:styleId="commentaire">
    <w:name w:val="commentaire"/>
    <w:basedOn w:val="Normal"/>
    <w:pPr>
      <w:ind w:left="708" w:firstLine="708"/>
    </w:pPr>
    <w:rPr>
      <w:i/>
      <w:iCs/>
      <w:color w:val="000000"/>
      <w:sz w:val="22"/>
      <w:szCs w:val="22"/>
    </w:rPr>
  </w:style>
  <w:style w:type="paragraph" w:customStyle="1" w:styleId="titredocument">
    <w:name w:val="titre_document"/>
    <w:basedOn w:val="Normal"/>
    <w:next w:val="Normal"/>
    <w:qFormat/>
    <w:rsid w:val="004211C5"/>
    <w:pPr>
      <w:widowControl/>
      <w:suppressAutoHyphens w:val="0"/>
      <w:autoSpaceDE/>
      <w:spacing w:after="240"/>
      <w:jc w:val="both"/>
    </w:pPr>
    <w:rPr>
      <w:rFonts w:ascii="Arial" w:hAnsi="Arial" w:cs="Arial"/>
      <w:b/>
      <w:color w:val="7D9BFF"/>
      <w:sz w:val="28"/>
      <w:szCs w:val="28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DA5DB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A915B3"/>
    <w:rPr>
      <w:b/>
      <w:bCs/>
    </w:rPr>
  </w:style>
  <w:style w:type="character" w:styleId="CodeHTML">
    <w:name w:val="HTML Code"/>
    <w:basedOn w:val="Policepardfaut"/>
    <w:uiPriority w:val="99"/>
    <w:unhideWhenUsed/>
    <w:rsid w:val="00A915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ghtly.odoo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doo.com/fr_FR/page/all-app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pgadmin.org/download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odoo.com/documentation/16.0/administration/install.html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67D67-7CA1-4CA3-A459-F4E55AC68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BTS INFORMATIQUE DE GESTION</vt:lpstr>
    </vt:vector>
  </TitlesOfParts>
  <Company>Education Nationale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 INFORMATIQUE DE GESTION</dc:title>
  <dc:subject/>
  <dc:creator>Claude Coignat</dc:creator>
  <cp:keywords/>
  <dc:description/>
  <cp:lastModifiedBy>Nathan MANCEAU</cp:lastModifiedBy>
  <cp:revision>25</cp:revision>
  <cp:lastPrinted>2023-09-20T19:50:00Z</cp:lastPrinted>
  <dcterms:created xsi:type="dcterms:W3CDTF">2024-09-24T20:26:00Z</dcterms:created>
  <dcterms:modified xsi:type="dcterms:W3CDTF">2026-03-02T11:08:00Z</dcterms:modified>
</cp:coreProperties>
</file>