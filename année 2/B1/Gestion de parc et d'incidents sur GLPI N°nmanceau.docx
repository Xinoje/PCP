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3C61D" w14:textId="77777777" w:rsidR="007C4E74" w:rsidRDefault="007C4E74" w:rsidP="007C4E74">
      <w:pPr>
        <w:jc w:val="center"/>
        <w:rPr>
          <w:i/>
          <w:iCs/>
          <w:sz w:val="12"/>
          <w:szCs w:val="12"/>
          <w:u w:val="single"/>
          <w:lang w:eastAsia="fr-FR"/>
        </w:rPr>
      </w:pPr>
    </w:p>
    <w:p w14:paraId="09F7A95A" w14:textId="3CC629F1" w:rsidR="007C4E74" w:rsidRDefault="007C4E74" w:rsidP="00F90FD9">
      <w:pPr>
        <w:jc w:val="center"/>
        <w:rPr>
          <w:b/>
          <w:bCs/>
          <w:sz w:val="36"/>
          <w:szCs w:val="36"/>
        </w:rPr>
      </w:pPr>
      <w:r w:rsidRPr="00F90FD9">
        <w:rPr>
          <w:b/>
          <w:bCs/>
          <w:sz w:val="36"/>
          <w:szCs w:val="36"/>
        </w:rPr>
        <w:t>Gestion de</w:t>
      </w:r>
      <w:r w:rsidR="006978D7" w:rsidRPr="00F90FD9">
        <w:rPr>
          <w:b/>
          <w:bCs/>
          <w:sz w:val="36"/>
          <w:szCs w:val="36"/>
        </w:rPr>
        <w:t xml:space="preserve"> </w:t>
      </w:r>
      <w:r w:rsidR="00B71AC9" w:rsidRPr="00F90FD9">
        <w:rPr>
          <w:b/>
          <w:bCs/>
          <w:sz w:val="36"/>
          <w:szCs w:val="36"/>
        </w:rPr>
        <w:t>parc et d’</w:t>
      </w:r>
      <w:r w:rsidRPr="00F90FD9">
        <w:rPr>
          <w:b/>
          <w:bCs/>
          <w:sz w:val="36"/>
          <w:szCs w:val="36"/>
        </w:rPr>
        <w:t>incidents :</w:t>
      </w:r>
    </w:p>
    <w:p w14:paraId="04B782DA" w14:textId="77777777" w:rsidR="000035EA" w:rsidRDefault="000035EA" w:rsidP="000035EA">
      <w:pPr>
        <w:tabs>
          <w:tab w:val="left" w:pos="2055"/>
        </w:tabs>
      </w:pPr>
    </w:p>
    <w:p w14:paraId="3FDF1B91" w14:textId="63823941" w:rsidR="00ED21C3" w:rsidRPr="000035EA" w:rsidRDefault="000035EA" w:rsidP="000035EA">
      <w:pPr>
        <w:tabs>
          <w:tab w:val="left" w:pos="2055"/>
        </w:tabs>
      </w:pPr>
      <w:r>
        <w:t>En utilisant la</w:t>
      </w:r>
      <w:r w:rsidR="000A5DDE" w:rsidRPr="000035EA">
        <w:t xml:space="preserve"> VM GLPI-</w:t>
      </w:r>
      <w:proofErr w:type="spellStart"/>
      <w:r w:rsidR="000A5DDE" w:rsidRPr="000035EA">
        <w:t>BaseLyc</w:t>
      </w:r>
      <w:r w:rsidR="00152911">
        <w:t>e</w:t>
      </w:r>
      <w:r w:rsidR="000A5DDE" w:rsidRPr="000035EA">
        <w:t>e</w:t>
      </w:r>
      <w:proofErr w:type="spellEnd"/>
    </w:p>
    <w:p w14:paraId="754F58B4" w14:textId="432F164C" w:rsidR="00ED21C3" w:rsidRDefault="00594230" w:rsidP="00FA3C76">
      <w:pPr>
        <w:pStyle w:val="Titre1"/>
      </w:pPr>
      <w:bookmarkStart w:id="0" w:name="_Toc165554040"/>
      <w:r>
        <w:t>La gestion des utilisateurs</w:t>
      </w:r>
      <w:r w:rsidR="00EC4AB9">
        <w:t>,</w:t>
      </w:r>
      <w:r>
        <w:t xml:space="preserve"> des groupes</w:t>
      </w:r>
      <w:r w:rsidR="00EC4AB9">
        <w:t xml:space="preserve"> et profils dans GLPI</w:t>
      </w:r>
      <w:bookmarkEnd w:id="0"/>
    </w:p>
    <w:p w14:paraId="7CC9F90A" w14:textId="77777777" w:rsidR="00594230" w:rsidRDefault="00594230" w:rsidP="00594230"/>
    <w:p w14:paraId="5AAF9DD5" w14:textId="77777777" w:rsidR="00F9654A" w:rsidRDefault="00F9654A" w:rsidP="00F9654A">
      <w:r>
        <w:t>Lors de l’installation de GLPI, plusieurs comptes et mots de passe associés sont créés par défaut.</w:t>
      </w:r>
    </w:p>
    <w:p w14:paraId="216FBD55" w14:textId="6B76258B" w:rsidR="00F9654A" w:rsidRDefault="00F9654A" w:rsidP="0037530E">
      <w:pPr>
        <w:tabs>
          <w:tab w:val="left" w:pos="2055"/>
        </w:tabs>
      </w:pPr>
      <w:r>
        <w:rPr>
          <w:noProof/>
        </w:rPr>
        <w:drawing>
          <wp:anchor distT="0" distB="0" distL="114300" distR="114300" simplePos="0" relativeHeight="251655168" behindDoc="0" locked="0" layoutInCell="1" allowOverlap="1" wp14:anchorId="09BDB12C" wp14:editId="0091FAC1">
            <wp:simplePos x="0" y="0"/>
            <wp:positionH relativeFrom="column">
              <wp:posOffset>-2540</wp:posOffset>
            </wp:positionH>
            <wp:positionV relativeFrom="paragraph">
              <wp:posOffset>1417</wp:posOffset>
            </wp:positionV>
            <wp:extent cx="1874790" cy="1547446"/>
            <wp:effectExtent l="0" t="0" r="0" b="0"/>
            <wp:wrapThrough wrapText="bothSides">
              <wp:wrapPolygon edited="0">
                <wp:start x="0" y="0"/>
                <wp:lineTo x="0" y="21281"/>
                <wp:lineTo x="21293" y="21281"/>
                <wp:lineTo x="21293" y="0"/>
                <wp:lineTo x="0" y="0"/>
              </wp:wrapPolygon>
            </wp:wrapThrough>
            <wp:docPr id="111595389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891" name="Image 1" descr="Une image contenant texte, capture d’écran, Police, nombr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790" cy="1547446"/>
                    </a:xfrm>
                    <a:prstGeom prst="rect">
                      <a:avLst/>
                    </a:prstGeom>
                    <a:noFill/>
                    <a:ln>
                      <a:noFill/>
                    </a:ln>
                  </pic:spPr>
                </pic:pic>
              </a:graphicData>
            </a:graphic>
          </wp:anchor>
        </w:drawing>
      </w:r>
      <w:r w:rsidRPr="00CF7095">
        <w:t>Cet ajout de nouveaux comptes utilisateurs peut se faire par importation de comptes existants dans l’annuaire de l’organisation. L’annuaire Microsoft Active Directory peut être utilisé.</w:t>
      </w:r>
    </w:p>
    <w:p w14:paraId="23F87733" w14:textId="77777777" w:rsidR="004F0D5D" w:rsidRDefault="004F0D5D" w:rsidP="00F9654A">
      <w:pPr>
        <w:tabs>
          <w:tab w:val="left" w:pos="2055"/>
        </w:tabs>
      </w:pPr>
    </w:p>
    <w:p w14:paraId="56BF215F" w14:textId="77777777" w:rsidR="00F9654A" w:rsidRPr="00CF7095" w:rsidRDefault="00F9654A" w:rsidP="00F9654A">
      <w:pPr>
        <w:pStyle w:val="Paragraphedeliste"/>
        <w:numPr>
          <w:ilvl w:val="0"/>
          <w:numId w:val="26"/>
        </w:numPr>
        <w:tabs>
          <w:tab w:val="left" w:pos="2055"/>
        </w:tabs>
        <w:suppressAutoHyphens w:val="0"/>
        <w:spacing w:after="160" w:line="259" w:lineRule="auto"/>
        <w:rPr>
          <w:b/>
          <w:bCs/>
        </w:rPr>
      </w:pPr>
      <w:r w:rsidRPr="00CF7095">
        <w:rPr>
          <w:b/>
          <w:bCs/>
        </w:rPr>
        <w:t>Les profils des comptes utilisateurs</w:t>
      </w:r>
    </w:p>
    <w:p w14:paraId="7D701BE4" w14:textId="77777777" w:rsidR="00F9654A" w:rsidRDefault="00F9654A" w:rsidP="000E5E3A">
      <w:pPr>
        <w:tabs>
          <w:tab w:val="left" w:pos="2055"/>
        </w:tabs>
        <w:jc w:val="both"/>
      </w:pPr>
      <w:r w:rsidRPr="00CF7095">
        <w:t>Un profil est une liste d’habilitations, définissant pour chaque fonction de l’application l’autorisation de l’utiliser ou pas. Cela permet de définir des catégories d’usage (cas d’utilisation) de GLPI que vous attribuez ensuite à chaque utilisateur sur une ou plusieurs entités.</w:t>
      </w:r>
    </w:p>
    <w:p w14:paraId="50EAE6A0" w14:textId="77777777" w:rsidR="00F9654A" w:rsidRDefault="00F9654A" w:rsidP="00F9654A">
      <w:pPr>
        <w:tabs>
          <w:tab w:val="left" w:pos="2055"/>
        </w:tabs>
      </w:pPr>
      <w:r>
        <w:t>Les profils sont répartis en deux catégories :</w:t>
      </w:r>
    </w:p>
    <w:p w14:paraId="5E9E5812" w14:textId="77777777" w:rsidR="00F9654A" w:rsidRDefault="00F9654A" w:rsidP="00F9654A">
      <w:pPr>
        <w:pStyle w:val="Paragraphedeliste"/>
        <w:numPr>
          <w:ilvl w:val="0"/>
          <w:numId w:val="27"/>
        </w:numPr>
        <w:tabs>
          <w:tab w:val="left" w:pos="2055"/>
        </w:tabs>
        <w:suppressAutoHyphens w:val="0"/>
        <w:spacing w:after="160" w:line="259" w:lineRule="auto"/>
      </w:pPr>
      <w:r>
        <w:t>une orientée vers les clients du service supports aux utilisateurs (helpdesk) ;</w:t>
      </w:r>
    </w:p>
    <w:p w14:paraId="7BA5A378" w14:textId="77777777" w:rsidR="00F9654A" w:rsidRDefault="00F9654A" w:rsidP="00F9654A">
      <w:pPr>
        <w:pStyle w:val="Paragraphedeliste"/>
        <w:numPr>
          <w:ilvl w:val="0"/>
          <w:numId w:val="27"/>
        </w:numPr>
        <w:tabs>
          <w:tab w:val="left" w:pos="2055"/>
        </w:tabs>
        <w:suppressAutoHyphens w:val="0"/>
        <w:spacing w:after="160" w:line="259" w:lineRule="auto"/>
      </w:pPr>
      <w:r>
        <w:t>et l’autre destinée aux informaticiens chargés de la gestion de parc et de l’assistance.</w:t>
      </w:r>
    </w:p>
    <w:p w14:paraId="1C7D393E" w14:textId="77777777" w:rsidR="00F9654A" w:rsidRPr="007943A7" w:rsidRDefault="00F9654A" w:rsidP="00F9654A">
      <w:pPr>
        <w:tabs>
          <w:tab w:val="left" w:pos="2055"/>
        </w:tabs>
        <w:rPr>
          <w:u w:val="single"/>
        </w:rPr>
      </w:pPr>
      <w:r w:rsidRPr="007943A7">
        <w:rPr>
          <w:u w:val="single"/>
        </w:rPr>
        <w:t>Exo 1 : Plusieurs types de profils utilisateur existent, essayez de combler les blancs :</w:t>
      </w:r>
    </w:p>
    <w:p w14:paraId="0B09C2BD" w14:textId="00CA1697" w:rsidR="00F9654A" w:rsidRDefault="00F9654A" w:rsidP="00557949">
      <w:pPr>
        <w:tabs>
          <w:tab w:val="left" w:pos="2055"/>
        </w:tabs>
        <w:jc w:val="both"/>
      </w:pPr>
      <w:r>
        <w:t xml:space="preserve">Les utilisateurs avec le profil </w:t>
      </w:r>
      <w:r w:rsidR="004441A4">
        <w:rPr>
          <w:color w:val="FF0000"/>
        </w:rPr>
        <w:t>Super-</w:t>
      </w:r>
      <w:proofErr w:type="spellStart"/>
      <w:r w:rsidR="004441A4">
        <w:rPr>
          <w:color w:val="FF0000"/>
        </w:rPr>
        <w:t>admin</w:t>
      </w:r>
      <w:r>
        <w:t>ont</w:t>
      </w:r>
      <w:proofErr w:type="spellEnd"/>
      <w:r>
        <w:t xml:space="preserve"> tous les droits d’administration ;</w:t>
      </w:r>
    </w:p>
    <w:p w14:paraId="10807D84" w14:textId="14D466CA" w:rsidR="00F9654A" w:rsidRDefault="00F9654A" w:rsidP="00557949">
      <w:pPr>
        <w:tabs>
          <w:tab w:val="left" w:pos="2055"/>
        </w:tabs>
        <w:jc w:val="both"/>
      </w:pPr>
      <w:r>
        <w:t xml:space="preserve">Les utilisateurs avec le profil </w:t>
      </w:r>
      <w:r w:rsidR="004441A4">
        <w:rPr>
          <w:color w:val="FF0000"/>
        </w:rPr>
        <w:t xml:space="preserve">admin </w:t>
      </w:r>
      <w:r>
        <w:t xml:space="preserve">disposent </w:t>
      </w:r>
      <w:r w:rsidR="004441A4">
        <w:t>d</w:t>
      </w:r>
      <w:r>
        <w:t>es droits d'administration sur l'intégralité de GLPI. Certaines restrictions lui sont appliquées au niveau de la configuration des règles, des entités ainsi que d'autres rubriques pouvant altérer le comportement de GLPI.</w:t>
      </w:r>
    </w:p>
    <w:p w14:paraId="2C5BF4EA" w14:textId="63336B72" w:rsidR="00F9654A" w:rsidRDefault="00F9654A" w:rsidP="00557949">
      <w:pPr>
        <w:tabs>
          <w:tab w:val="left" w:pos="2055"/>
        </w:tabs>
        <w:jc w:val="both"/>
      </w:pPr>
      <w:r>
        <w:t xml:space="preserve">Les utilisateurs avec le profil </w:t>
      </w:r>
      <w:r w:rsidR="004441A4">
        <w:rPr>
          <w:color w:val="FF0000"/>
        </w:rPr>
        <w:t xml:space="preserve">technicien </w:t>
      </w:r>
      <w:r>
        <w:t xml:space="preserve">sont des techniciens de maintenance, accèdent à l'inventaire et </w:t>
      </w:r>
      <w:proofErr w:type="gramStart"/>
      <w:r>
        <w:t>au helpdesk</w:t>
      </w:r>
      <w:proofErr w:type="gramEnd"/>
      <w:r>
        <w:t xml:space="preserve"> afin de traiter des tickets.</w:t>
      </w:r>
    </w:p>
    <w:p w14:paraId="5ECF852E" w14:textId="6F81869A" w:rsidR="00F9654A" w:rsidRDefault="00F9654A" w:rsidP="00557949">
      <w:pPr>
        <w:tabs>
          <w:tab w:val="left" w:pos="2055"/>
        </w:tabs>
        <w:jc w:val="both"/>
      </w:pPr>
      <w:r>
        <w:t xml:space="preserve">Les utilisateurs avec le profil </w:t>
      </w:r>
      <w:proofErr w:type="spellStart"/>
      <w:r w:rsidR="004441A4">
        <w:rPr>
          <w:color w:val="FF0000"/>
        </w:rPr>
        <w:t>Supervisor</w:t>
      </w:r>
      <w:proofErr w:type="spellEnd"/>
      <w:r w:rsidR="004441A4">
        <w:rPr>
          <w:color w:val="FF0000"/>
        </w:rPr>
        <w:t xml:space="preserve"> </w:t>
      </w:r>
      <w:r>
        <w:t xml:space="preserve">sont similaires au profil </w:t>
      </w:r>
      <w:r w:rsidR="00CC22CC">
        <w:t>Technicien</w:t>
      </w:r>
      <w:r>
        <w:t xml:space="preserve"> en y ajoutant des éléments permettant la gestion d'une équipe et son organisation (attribution de tickets…).</w:t>
      </w:r>
    </w:p>
    <w:p w14:paraId="5A351D30" w14:textId="092D5F7F" w:rsidR="00F9654A" w:rsidRDefault="00F9654A" w:rsidP="00557949">
      <w:pPr>
        <w:tabs>
          <w:tab w:val="left" w:pos="2055"/>
        </w:tabs>
        <w:jc w:val="both"/>
      </w:pPr>
      <w:r>
        <w:t xml:space="preserve">Les utilisateurs avec le profil </w:t>
      </w:r>
      <w:r w:rsidR="004441A4">
        <w:rPr>
          <w:color w:val="FF0000"/>
        </w:rPr>
        <w:t xml:space="preserve">observer </w:t>
      </w:r>
      <w:r>
        <w:t>disposent de droits de lecture sur toutes les données d'inventaire et de gestion. Au niveau de l'assistance, ils pourront déclarer un ticket ou s'en voir attribuer mais ne pourront administrer cette rubrique (attribuer un ticket…). Ils ne disposent cependant d'aucun droit lié à l'administration ou à la configuration de GLPI.</w:t>
      </w:r>
    </w:p>
    <w:p w14:paraId="42AD8E5B" w14:textId="1014FE5A" w:rsidR="00F9654A" w:rsidRDefault="00F9654A" w:rsidP="00557949">
      <w:pPr>
        <w:tabs>
          <w:tab w:val="left" w:pos="2055"/>
        </w:tabs>
        <w:jc w:val="both"/>
      </w:pPr>
      <w:r>
        <w:t xml:space="preserve">Les utilisateurs avec le profil </w:t>
      </w:r>
      <w:proofErr w:type="spellStart"/>
      <w:r w:rsidR="004441A4">
        <w:rPr>
          <w:color w:val="FF0000"/>
        </w:rPr>
        <w:t>Hotliner</w:t>
      </w:r>
      <w:proofErr w:type="spellEnd"/>
      <w:r w:rsidR="004441A4">
        <w:rPr>
          <w:color w:val="FF0000"/>
        </w:rPr>
        <w:t xml:space="preserve"> </w:t>
      </w:r>
      <w:r>
        <w:t>s’occupent du service de Hotline. Ils saisissent les tickets et les suivre mais sans pouvoir les prendre en charge comme peut le faire un technicien.</w:t>
      </w:r>
    </w:p>
    <w:p w14:paraId="173B23AF" w14:textId="46185C3A" w:rsidR="00F9654A" w:rsidRDefault="00F9654A" w:rsidP="00557949">
      <w:pPr>
        <w:tabs>
          <w:tab w:val="left" w:pos="2055"/>
        </w:tabs>
        <w:jc w:val="both"/>
      </w:pPr>
      <w:r>
        <w:t xml:space="preserve">Les utilisateurs avec le profil </w:t>
      </w:r>
      <w:r w:rsidR="004441A4">
        <w:rPr>
          <w:color w:val="FF0000"/>
        </w:rPr>
        <w:t xml:space="preserve">self-service </w:t>
      </w:r>
      <w:r>
        <w:t>sont plus limités dans leurs actions. Ils sont d'ailleurs les seuls à disposer d'une interface différente, l'interface simplifiée, en opposition à l'interface standard. Ils pourront cependant déclarer un ticket, y ajouter un suivi, consulter la FAQ ou encore réserver un matériel. Ce profil est enregistré comme profil par défaut.</w:t>
      </w:r>
    </w:p>
    <w:p w14:paraId="52D4B642" w14:textId="77777777" w:rsidR="00F9654A" w:rsidRDefault="00F9654A" w:rsidP="00F9654A">
      <w:pPr>
        <w:tabs>
          <w:tab w:val="left" w:pos="2055"/>
        </w:tabs>
      </w:pPr>
      <w:r>
        <w:t xml:space="preserve">Mots clés : </w:t>
      </w:r>
    </w:p>
    <w:p w14:paraId="4560D8F8" w14:textId="77777777" w:rsidR="00F9654A" w:rsidRPr="00095FE3" w:rsidRDefault="00F9654A" w:rsidP="00F9654A">
      <w:pPr>
        <w:tabs>
          <w:tab w:val="left" w:pos="2055"/>
        </w:tabs>
        <w:rPr>
          <w:rStyle w:val="lev"/>
          <w:rFonts w:ascii="Arial" w:hAnsi="Arial" w:cs="Arial"/>
          <w:color w:val="333333"/>
          <w:sz w:val="21"/>
          <w:szCs w:val="21"/>
          <w:shd w:val="clear" w:color="auto" w:fill="FFFFFF"/>
          <w:lang w:val="en-GB"/>
        </w:rPr>
      </w:pPr>
      <w:r w:rsidRPr="00095FE3">
        <w:rPr>
          <w:rStyle w:val="lev"/>
          <w:rFonts w:ascii="Arial" w:hAnsi="Arial" w:cs="Arial"/>
          <w:color w:val="333333"/>
          <w:sz w:val="21"/>
          <w:szCs w:val="21"/>
          <w:shd w:val="clear" w:color="auto" w:fill="FFFFFF"/>
          <w:lang w:val="en-GB"/>
        </w:rPr>
        <w:t>Observer</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Admin</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Self-Service</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Supervisor</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r>
    </w:p>
    <w:p w14:paraId="2F707783" w14:textId="77777777" w:rsidR="00F9654A" w:rsidRDefault="00F9654A" w:rsidP="00F9654A">
      <w:pPr>
        <w:tabs>
          <w:tab w:val="left" w:pos="2055"/>
        </w:tabs>
        <w:rPr>
          <w:rStyle w:val="lev"/>
          <w:rFonts w:ascii="Arial" w:hAnsi="Arial" w:cs="Arial"/>
          <w:color w:val="333333"/>
          <w:sz w:val="21"/>
          <w:szCs w:val="21"/>
          <w:shd w:val="clear" w:color="auto" w:fill="FFFFFF"/>
        </w:rPr>
      </w:pPr>
      <w:proofErr w:type="spellStart"/>
      <w:r>
        <w:rPr>
          <w:rStyle w:val="lev"/>
          <w:rFonts w:ascii="Arial" w:hAnsi="Arial" w:cs="Arial"/>
          <w:color w:val="333333"/>
          <w:sz w:val="21"/>
          <w:szCs w:val="21"/>
          <w:shd w:val="clear" w:color="auto" w:fill="FFFFFF"/>
        </w:rPr>
        <w:t>Hotliner</w:t>
      </w:r>
      <w:proofErr w:type="spellEnd"/>
      <w:r>
        <w:rPr>
          <w:rStyle w:val="lev"/>
          <w:rFonts w:ascii="Arial" w:hAnsi="Arial" w:cs="Arial"/>
          <w:color w:val="333333"/>
          <w:sz w:val="21"/>
          <w:szCs w:val="21"/>
          <w:shd w:val="clear" w:color="auto" w:fill="FFFFFF"/>
        </w:rPr>
        <w:tab/>
      </w:r>
      <w:r>
        <w:rPr>
          <w:rStyle w:val="lev"/>
          <w:rFonts w:ascii="Arial" w:hAnsi="Arial" w:cs="Arial"/>
          <w:color w:val="333333"/>
          <w:sz w:val="21"/>
          <w:szCs w:val="21"/>
          <w:shd w:val="clear" w:color="auto" w:fill="FFFFFF"/>
        </w:rPr>
        <w:tab/>
      </w:r>
      <w:proofErr w:type="spellStart"/>
      <w:r>
        <w:rPr>
          <w:rStyle w:val="lev"/>
          <w:rFonts w:ascii="Arial" w:hAnsi="Arial" w:cs="Arial"/>
          <w:color w:val="333333"/>
          <w:sz w:val="21"/>
          <w:szCs w:val="21"/>
          <w:shd w:val="clear" w:color="auto" w:fill="FFFFFF"/>
        </w:rPr>
        <w:t>Technician</w:t>
      </w:r>
      <w:proofErr w:type="spellEnd"/>
      <w:r w:rsidRPr="00CF7095">
        <w:rPr>
          <w:rStyle w:val="lev"/>
          <w:rFonts w:ascii="Arial" w:hAnsi="Arial" w:cs="Arial"/>
          <w:color w:val="333333"/>
          <w:sz w:val="21"/>
          <w:szCs w:val="21"/>
          <w:shd w:val="clear" w:color="auto" w:fill="FFFFFF"/>
        </w:rPr>
        <w:t xml:space="preserve"> </w:t>
      </w:r>
      <w:r>
        <w:rPr>
          <w:rStyle w:val="lev"/>
          <w:rFonts w:ascii="Arial" w:hAnsi="Arial" w:cs="Arial"/>
          <w:color w:val="333333"/>
          <w:sz w:val="21"/>
          <w:szCs w:val="21"/>
          <w:shd w:val="clear" w:color="auto" w:fill="FFFFFF"/>
        </w:rPr>
        <w:tab/>
        <w:t>Super-Admin</w:t>
      </w:r>
    </w:p>
    <w:p w14:paraId="08A5B921" w14:textId="77777777" w:rsidR="00F9654A" w:rsidRDefault="00F9654A" w:rsidP="00034157">
      <w:pPr>
        <w:tabs>
          <w:tab w:val="left" w:pos="2055"/>
        </w:tabs>
        <w:jc w:val="both"/>
      </w:pPr>
      <w:r w:rsidRPr="00CF7095">
        <w:t>Il est possible de créer de nouveaux profils, de modifier les profils par défaut, ou de les supprimer permettant ainsi une gestion extrêmement fine et flexible des droits d'accès.</w:t>
      </w:r>
    </w:p>
    <w:p w14:paraId="58BBE6FA" w14:textId="3998BA08" w:rsidR="00F9654A" w:rsidRDefault="00F9654A" w:rsidP="00BB1CA0">
      <w:pPr>
        <w:suppressAutoHyphens w:val="0"/>
        <w:spacing w:after="160" w:line="259" w:lineRule="auto"/>
      </w:pPr>
      <w:r>
        <w:t>Exo 2 : Quels est donc le profil des utilisateurs créés par défaut ?</w:t>
      </w:r>
    </w:p>
    <w:tbl>
      <w:tblPr>
        <w:tblStyle w:val="Grilledutableau"/>
        <w:tblW w:w="0" w:type="auto"/>
        <w:tblLook w:val="04A0" w:firstRow="1" w:lastRow="0" w:firstColumn="1" w:lastColumn="0" w:noHBand="0" w:noVBand="1"/>
      </w:tblPr>
      <w:tblGrid>
        <w:gridCol w:w="2547"/>
        <w:gridCol w:w="1417"/>
        <w:gridCol w:w="1560"/>
      </w:tblGrid>
      <w:tr w:rsidR="00D76325" w:rsidRPr="00293AF1" w14:paraId="37A351A8" w14:textId="77777777" w:rsidTr="00293AF1">
        <w:tc>
          <w:tcPr>
            <w:tcW w:w="2547" w:type="dxa"/>
          </w:tcPr>
          <w:p w14:paraId="62E9A9A8" w14:textId="130EB5DE" w:rsidR="00D76325" w:rsidRPr="00293AF1" w:rsidRDefault="00293AF1" w:rsidP="00F9654A">
            <w:pPr>
              <w:tabs>
                <w:tab w:val="left" w:pos="2055"/>
              </w:tabs>
              <w:rPr>
                <w:b/>
                <w:bCs/>
              </w:rPr>
            </w:pPr>
            <w:r w:rsidRPr="00293AF1">
              <w:rPr>
                <w:b/>
                <w:bCs/>
              </w:rPr>
              <w:t>Profil</w:t>
            </w:r>
          </w:p>
        </w:tc>
        <w:tc>
          <w:tcPr>
            <w:tcW w:w="1417" w:type="dxa"/>
          </w:tcPr>
          <w:p w14:paraId="391E7191" w14:textId="72F00986" w:rsidR="00D76325" w:rsidRPr="00293AF1" w:rsidRDefault="00293AF1" w:rsidP="00F9654A">
            <w:pPr>
              <w:tabs>
                <w:tab w:val="left" w:pos="2055"/>
              </w:tabs>
              <w:rPr>
                <w:b/>
                <w:bCs/>
              </w:rPr>
            </w:pPr>
            <w:r w:rsidRPr="00293AF1">
              <w:rPr>
                <w:b/>
                <w:bCs/>
              </w:rPr>
              <w:t>login</w:t>
            </w:r>
          </w:p>
        </w:tc>
        <w:tc>
          <w:tcPr>
            <w:tcW w:w="1560" w:type="dxa"/>
          </w:tcPr>
          <w:p w14:paraId="5FF791DA" w14:textId="0F2AE185" w:rsidR="00D76325" w:rsidRPr="00293AF1" w:rsidRDefault="00293AF1" w:rsidP="00F9654A">
            <w:pPr>
              <w:tabs>
                <w:tab w:val="left" w:pos="2055"/>
              </w:tabs>
              <w:rPr>
                <w:b/>
                <w:bCs/>
              </w:rPr>
            </w:pPr>
            <w:r w:rsidRPr="00293AF1">
              <w:rPr>
                <w:b/>
                <w:bCs/>
              </w:rPr>
              <w:t>Mot de passe</w:t>
            </w:r>
          </w:p>
        </w:tc>
      </w:tr>
      <w:tr w:rsidR="00293AF1" w14:paraId="4074CCC3" w14:textId="77777777" w:rsidTr="00293AF1">
        <w:tc>
          <w:tcPr>
            <w:tcW w:w="2547" w:type="dxa"/>
          </w:tcPr>
          <w:p w14:paraId="0F805E5E" w14:textId="231BB10A" w:rsidR="00293AF1" w:rsidRPr="00E40C66" w:rsidRDefault="004441A4" w:rsidP="00293AF1">
            <w:pPr>
              <w:tabs>
                <w:tab w:val="left" w:pos="2055"/>
              </w:tabs>
              <w:rPr>
                <w:color w:val="FF0000"/>
              </w:rPr>
            </w:pPr>
            <w:r>
              <w:rPr>
                <w:color w:val="FF0000"/>
              </w:rPr>
              <w:t>Super utilisateur avec tous les droits d’a</w:t>
            </w:r>
            <w:r w:rsidR="002324BA">
              <w:rPr>
                <w:color w:val="FF0000"/>
              </w:rPr>
              <w:t>d</w:t>
            </w:r>
            <w:r>
              <w:rPr>
                <w:color w:val="FF0000"/>
              </w:rPr>
              <w:t>ministration</w:t>
            </w:r>
            <w:r w:rsidR="002324BA">
              <w:rPr>
                <w:color w:val="FF0000"/>
              </w:rPr>
              <w:t>s</w:t>
            </w:r>
          </w:p>
        </w:tc>
        <w:tc>
          <w:tcPr>
            <w:tcW w:w="1417" w:type="dxa"/>
          </w:tcPr>
          <w:p w14:paraId="4AB108CD" w14:textId="49800DD1" w:rsidR="00293AF1" w:rsidRDefault="00293AF1" w:rsidP="00293AF1">
            <w:pPr>
              <w:tabs>
                <w:tab w:val="left" w:pos="2055"/>
              </w:tabs>
            </w:pPr>
            <w:proofErr w:type="spellStart"/>
            <w:proofErr w:type="gramStart"/>
            <w:r>
              <w:t>glpi</w:t>
            </w:r>
            <w:proofErr w:type="spellEnd"/>
            <w:proofErr w:type="gramEnd"/>
          </w:p>
        </w:tc>
        <w:tc>
          <w:tcPr>
            <w:tcW w:w="1560" w:type="dxa"/>
          </w:tcPr>
          <w:p w14:paraId="04AB7359" w14:textId="639294D4" w:rsidR="00293AF1" w:rsidRDefault="00293AF1" w:rsidP="00293AF1">
            <w:pPr>
              <w:tabs>
                <w:tab w:val="left" w:pos="2055"/>
              </w:tabs>
            </w:pPr>
            <w:proofErr w:type="spellStart"/>
            <w:r>
              <w:t>glpi</w:t>
            </w:r>
            <w:proofErr w:type="spellEnd"/>
          </w:p>
        </w:tc>
      </w:tr>
      <w:tr w:rsidR="00293AF1" w14:paraId="4328A2C5" w14:textId="77777777" w:rsidTr="00293AF1">
        <w:tc>
          <w:tcPr>
            <w:tcW w:w="2547" w:type="dxa"/>
          </w:tcPr>
          <w:p w14:paraId="5BE02DDA" w14:textId="2F7F4F7F" w:rsidR="00293AF1" w:rsidRPr="00E40C66" w:rsidRDefault="002324BA" w:rsidP="00293AF1">
            <w:pPr>
              <w:tabs>
                <w:tab w:val="left" w:pos="2055"/>
              </w:tabs>
              <w:rPr>
                <w:color w:val="FF0000"/>
              </w:rPr>
            </w:pPr>
            <w:r>
              <w:rPr>
                <w:color w:val="FF0000"/>
              </w:rPr>
              <w:t xml:space="preserve">Technicien ayant l’accès à l’inventaire et </w:t>
            </w:r>
            <w:proofErr w:type="gramStart"/>
            <w:r>
              <w:rPr>
                <w:color w:val="FF0000"/>
              </w:rPr>
              <w:lastRenderedPageBreak/>
              <w:t xml:space="preserve">au </w:t>
            </w:r>
            <w:proofErr w:type="spellStart"/>
            <w:r>
              <w:rPr>
                <w:color w:val="FF0000"/>
              </w:rPr>
              <w:t>HelpDesk</w:t>
            </w:r>
            <w:proofErr w:type="spellEnd"/>
            <w:proofErr w:type="gramEnd"/>
            <w:r>
              <w:rPr>
                <w:color w:val="FF0000"/>
              </w:rPr>
              <w:t xml:space="preserve"> pour traiter les tickets</w:t>
            </w:r>
          </w:p>
        </w:tc>
        <w:tc>
          <w:tcPr>
            <w:tcW w:w="1417" w:type="dxa"/>
          </w:tcPr>
          <w:p w14:paraId="424BFC4E" w14:textId="5BEB0C3D" w:rsidR="00293AF1" w:rsidRDefault="00293AF1" w:rsidP="00293AF1">
            <w:pPr>
              <w:tabs>
                <w:tab w:val="left" w:pos="2055"/>
              </w:tabs>
            </w:pPr>
            <w:proofErr w:type="gramStart"/>
            <w:r>
              <w:lastRenderedPageBreak/>
              <w:t>tech</w:t>
            </w:r>
            <w:proofErr w:type="gramEnd"/>
          </w:p>
        </w:tc>
        <w:tc>
          <w:tcPr>
            <w:tcW w:w="1560" w:type="dxa"/>
          </w:tcPr>
          <w:p w14:paraId="781B1CB1" w14:textId="09647EA8" w:rsidR="00293AF1" w:rsidRDefault="00293AF1" w:rsidP="00293AF1">
            <w:pPr>
              <w:tabs>
                <w:tab w:val="left" w:pos="2055"/>
              </w:tabs>
            </w:pPr>
            <w:r>
              <w:t>tech</w:t>
            </w:r>
          </w:p>
        </w:tc>
      </w:tr>
      <w:tr w:rsidR="00293AF1" w14:paraId="105B95BB" w14:textId="77777777" w:rsidTr="00293AF1">
        <w:tc>
          <w:tcPr>
            <w:tcW w:w="2547" w:type="dxa"/>
          </w:tcPr>
          <w:p w14:paraId="08F92BC6" w14:textId="115AC64D" w:rsidR="00293AF1" w:rsidRPr="00E40C66" w:rsidRDefault="002324BA" w:rsidP="00293AF1">
            <w:pPr>
              <w:tabs>
                <w:tab w:val="left" w:pos="2055"/>
              </w:tabs>
              <w:rPr>
                <w:color w:val="FF0000"/>
              </w:rPr>
            </w:pPr>
            <w:r>
              <w:rPr>
                <w:color w:val="FF0000"/>
              </w:rPr>
              <w:t>Il a des accès limités, pouvant déclarer des tickets et consulter certaines fonctionnalités</w:t>
            </w:r>
          </w:p>
        </w:tc>
        <w:tc>
          <w:tcPr>
            <w:tcW w:w="1417" w:type="dxa"/>
          </w:tcPr>
          <w:p w14:paraId="5A10F3FD" w14:textId="76E95210" w:rsidR="00293AF1" w:rsidRDefault="00293AF1" w:rsidP="00293AF1">
            <w:pPr>
              <w:tabs>
                <w:tab w:val="left" w:pos="2055"/>
              </w:tabs>
            </w:pPr>
            <w:proofErr w:type="gramStart"/>
            <w:r>
              <w:t>normal</w:t>
            </w:r>
            <w:proofErr w:type="gramEnd"/>
          </w:p>
        </w:tc>
        <w:tc>
          <w:tcPr>
            <w:tcW w:w="1560" w:type="dxa"/>
          </w:tcPr>
          <w:p w14:paraId="576D1F6E" w14:textId="6F5BAD3F" w:rsidR="00293AF1" w:rsidRDefault="00293AF1" w:rsidP="00293AF1">
            <w:pPr>
              <w:tabs>
                <w:tab w:val="left" w:pos="2055"/>
              </w:tabs>
            </w:pPr>
            <w:r>
              <w:t>normal</w:t>
            </w:r>
          </w:p>
        </w:tc>
      </w:tr>
      <w:tr w:rsidR="00293AF1" w14:paraId="7DF40AEE" w14:textId="77777777" w:rsidTr="00293AF1">
        <w:tc>
          <w:tcPr>
            <w:tcW w:w="2547" w:type="dxa"/>
          </w:tcPr>
          <w:p w14:paraId="248BE773" w14:textId="1E2D7719" w:rsidR="00293AF1" w:rsidRPr="00E40C66" w:rsidRDefault="002324BA" w:rsidP="00293AF1">
            <w:pPr>
              <w:tabs>
                <w:tab w:val="left" w:pos="2055"/>
              </w:tabs>
              <w:rPr>
                <w:color w:val="FF0000"/>
              </w:rPr>
            </w:pPr>
            <w:r>
              <w:rPr>
                <w:color w:val="FF0000"/>
              </w:rPr>
              <w:t>Principalement pour soumettre des tickets, avec quasiment pas de droit d’administration</w:t>
            </w:r>
          </w:p>
        </w:tc>
        <w:tc>
          <w:tcPr>
            <w:tcW w:w="1417" w:type="dxa"/>
          </w:tcPr>
          <w:p w14:paraId="263AE951" w14:textId="1E6907F0" w:rsidR="00293AF1" w:rsidRDefault="00293AF1" w:rsidP="00293AF1">
            <w:pPr>
              <w:tabs>
                <w:tab w:val="left" w:pos="2055"/>
              </w:tabs>
            </w:pPr>
            <w:r>
              <w:t>Post-</w:t>
            </w:r>
            <w:proofErr w:type="spellStart"/>
            <w:r>
              <w:t>only</w:t>
            </w:r>
            <w:proofErr w:type="spellEnd"/>
          </w:p>
        </w:tc>
        <w:tc>
          <w:tcPr>
            <w:tcW w:w="1560" w:type="dxa"/>
          </w:tcPr>
          <w:p w14:paraId="3D15874B" w14:textId="2B124F43" w:rsidR="00293AF1" w:rsidRDefault="00293AF1" w:rsidP="00293AF1">
            <w:pPr>
              <w:tabs>
                <w:tab w:val="left" w:pos="2055"/>
              </w:tabs>
            </w:pPr>
            <w:r>
              <w:t>Post-</w:t>
            </w:r>
            <w:proofErr w:type="spellStart"/>
            <w:r>
              <w:t>only</w:t>
            </w:r>
            <w:proofErr w:type="spellEnd"/>
          </w:p>
        </w:tc>
      </w:tr>
    </w:tbl>
    <w:p w14:paraId="3B98E34E" w14:textId="7F2ABA7C" w:rsidR="00F9654A" w:rsidRDefault="00F9654A" w:rsidP="00F9654A">
      <w:pPr>
        <w:tabs>
          <w:tab w:val="left" w:pos="2055"/>
        </w:tabs>
      </w:pPr>
    </w:p>
    <w:p w14:paraId="7355030C" w14:textId="77777777" w:rsidR="00F9654A" w:rsidRDefault="00F9654A" w:rsidP="00F9654A">
      <w:r>
        <w:br w:type="page"/>
      </w:r>
    </w:p>
    <w:p w14:paraId="1F62C9CA" w14:textId="77777777" w:rsidR="00F9654A" w:rsidRDefault="00F9654A" w:rsidP="00F9654A">
      <w:pPr>
        <w:pStyle w:val="Paragraphedeliste"/>
        <w:numPr>
          <w:ilvl w:val="0"/>
          <w:numId w:val="26"/>
        </w:numPr>
        <w:tabs>
          <w:tab w:val="left" w:pos="2055"/>
        </w:tabs>
        <w:suppressAutoHyphens w:val="0"/>
        <w:spacing w:after="160" w:line="259" w:lineRule="auto"/>
        <w:rPr>
          <w:b/>
          <w:bCs/>
        </w:rPr>
      </w:pPr>
      <w:r w:rsidRPr="0040389D">
        <w:rPr>
          <w:b/>
          <w:bCs/>
        </w:rPr>
        <w:lastRenderedPageBreak/>
        <w:t>Mettre en place les habilitations d’accès des utilisateurs au logiciel de gestion d’incidents GLPI</w:t>
      </w:r>
    </w:p>
    <w:p w14:paraId="2BE4098D" w14:textId="77777777" w:rsidR="00F9654A" w:rsidRPr="0040389D" w:rsidRDefault="00F9654A" w:rsidP="00F9654A">
      <w:pPr>
        <w:tabs>
          <w:tab w:val="left" w:pos="2055"/>
        </w:tabs>
        <w:ind w:left="360"/>
        <w:rPr>
          <w:b/>
          <w:bCs/>
        </w:rPr>
      </w:pPr>
      <w:r w:rsidRPr="0040389D">
        <w:rPr>
          <w:b/>
          <w:bCs/>
        </w:rPr>
        <w:t>Présentation</w:t>
      </w:r>
    </w:p>
    <w:p w14:paraId="664F1E6B" w14:textId="77777777" w:rsidR="00F9654A" w:rsidRDefault="00F9654A" w:rsidP="00F9654A">
      <w:pPr>
        <w:tabs>
          <w:tab w:val="left" w:pos="2055"/>
        </w:tabs>
        <w:ind w:left="360"/>
      </w:pPr>
      <w:r>
        <w:t>Votre responsable d’équipe vous demande de configurer les autorisations à accorder aux utilisateurs en fonction des accès dont ils ont besoin dans le logiciel de gestion d’incidents GLPI (saisie, gestion, lecture…).</w:t>
      </w:r>
      <w:r>
        <w:rPr>
          <w:rFonts w:ascii="Arial" w:hAnsi="Arial" w:cs="Arial"/>
        </w:rPr>
        <w:t>​</w:t>
      </w:r>
    </w:p>
    <w:p w14:paraId="044ED18E" w14:textId="77777777" w:rsidR="00F9654A" w:rsidRPr="0040389D" w:rsidRDefault="00F9654A" w:rsidP="00F9654A">
      <w:pPr>
        <w:tabs>
          <w:tab w:val="left" w:pos="2055"/>
        </w:tabs>
        <w:ind w:left="360"/>
        <w:rPr>
          <w:b/>
          <w:bCs/>
        </w:rPr>
      </w:pPr>
      <w:r w:rsidRPr="0040389D">
        <w:rPr>
          <w:b/>
          <w:bCs/>
        </w:rPr>
        <w:t>Organisation des entités</w:t>
      </w:r>
    </w:p>
    <w:p w14:paraId="5EC9F087" w14:textId="77777777" w:rsidR="00F9654A" w:rsidRDefault="00F9654A" w:rsidP="00F9654A">
      <w:pPr>
        <w:tabs>
          <w:tab w:val="left" w:pos="2055"/>
        </w:tabs>
        <w:ind w:left="360"/>
      </w:pPr>
      <w:r>
        <w:t>Voici des précisions sur le contexte lycée :</w:t>
      </w:r>
    </w:p>
    <w:p w14:paraId="041D50E0" w14:textId="77777777" w:rsidR="00F9654A" w:rsidRDefault="00F9654A" w:rsidP="00F9654A">
      <w:pPr>
        <w:tabs>
          <w:tab w:val="left" w:pos="2055"/>
        </w:tabs>
        <w:ind w:left="360"/>
      </w:pPr>
      <w:r>
        <w:t>Les salles informatiques du lycée sont les suivantes :</w:t>
      </w:r>
    </w:p>
    <w:p w14:paraId="73B44F14" w14:textId="77777777" w:rsidR="00F9654A" w:rsidRDefault="00F9654A" w:rsidP="00A767FB">
      <w:pPr>
        <w:tabs>
          <w:tab w:val="left" w:pos="2055"/>
        </w:tabs>
        <w:ind w:left="360"/>
        <w:jc w:val="center"/>
      </w:pPr>
      <w:r>
        <w:rPr>
          <w:noProof/>
        </w:rPr>
        <w:drawing>
          <wp:inline distT="0" distB="0" distL="0" distR="0" wp14:anchorId="6A59DA9F" wp14:editId="41BADDAA">
            <wp:extent cx="3470031" cy="2436251"/>
            <wp:effectExtent l="0" t="0" r="0" b="2540"/>
            <wp:docPr id="1464609449"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9449" name="Image 1" descr="Une image contenant texte, capture d’écran, nombre, Police&#10;&#10;Description générée automatiquement"/>
                    <pic:cNvPicPr/>
                  </pic:nvPicPr>
                  <pic:blipFill>
                    <a:blip r:embed="rId9"/>
                    <a:stretch>
                      <a:fillRect/>
                    </a:stretch>
                  </pic:blipFill>
                  <pic:spPr>
                    <a:xfrm>
                      <a:off x="0" y="0"/>
                      <a:ext cx="3485398" cy="2447040"/>
                    </a:xfrm>
                    <a:prstGeom prst="rect">
                      <a:avLst/>
                    </a:prstGeom>
                  </pic:spPr>
                </pic:pic>
              </a:graphicData>
            </a:graphic>
          </wp:inline>
        </w:drawing>
      </w:r>
    </w:p>
    <w:p w14:paraId="674AAAD3" w14:textId="77777777" w:rsidR="00F9654A" w:rsidRDefault="00F9654A" w:rsidP="00C03A73">
      <w:pPr>
        <w:tabs>
          <w:tab w:val="left" w:pos="2055"/>
        </w:tabs>
        <w:ind w:left="360"/>
        <w:jc w:val="both"/>
      </w:pPr>
      <w:r>
        <w:t xml:space="preserve">La totalité du parc informatique du lycée n'est pas inventoriée dans le jeu d’essai que vous allez utiliser. </w:t>
      </w:r>
      <w:r w:rsidRPr="002C5A9B">
        <w:rPr>
          <w:b/>
          <w:bCs/>
        </w:rPr>
        <w:t>La politique de nommage des ordinateurs</w:t>
      </w:r>
      <w:r>
        <w:t xml:space="preserve"> du lycée est la suivante :</w:t>
      </w:r>
    </w:p>
    <w:p w14:paraId="36884488" w14:textId="77777777" w:rsidR="00F9654A" w:rsidRDefault="00F9654A" w:rsidP="00C03A73">
      <w:pPr>
        <w:pStyle w:val="Paragraphedeliste"/>
        <w:numPr>
          <w:ilvl w:val="0"/>
          <w:numId w:val="27"/>
        </w:numPr>
        <w:tabs>
          <w:tab w:val="left" w:pos="2055"/>
        </w:tabs>
        <w:suppressAutoHyphens w:val="0"/>
        <w:spacing w:after="160" w:line="259" w:lineRule="auto"/>
        <w:jc w:val="both"/>
      </w:pPr>
      <w:r>
        <w:t xml:space="preserve">nomenclature pour les postes : </w:t>
      </w:r>
      <w:proofErr w:type="spellStart"/>
      <w:r>
        <w:t>numéro_de_la_salle-numéro_du_poste</w:t>
      </w:r>
      <w:proofErr w:type="spellEnd"/>
      <w:r>
        <w:t>.</w:t>
      </w:r>
    </w:p>
    <w:p w14:paraId="6BA09918" w14:textId="09557B62" w:rsidR="003061AA" w:rsidRDefault="00F9654A" w:rsidP="00951CAB">
      <w:pPr>
        <w:pStyle w:val="Paragraphedeliste"/>
        <w:numPr>
          <w:ilvl w:val="0"/>
          <w:numId w:val="27"/>
        </w:numPr>
        <w:tabs>
          <w:tab w:val="left" w:pos="2055"/>
        </w:tabs>
        <w:suppressAutoHyphens w:val="0"/>
        <w:spacing w:after="160" w:line="259" w:lineRule="auto"/>
        <w:jc w:val="both"/>
      </w:pPr>
      <w:r>
        <w:t>Par exemple le premier poste de la salle 231 aura pour nom : 231-01.</w:t>
      </w:r>
    </w:p>
    <w:p w14:paraId="23303D12" w14:textId="1579A7C6" w:rsidR="00F53E40" w:rsidRDefault="00951CAB" w:rsidP="00C03A73">
      <w:pPr>
        <w:pStyle w:val="Paragraphedeliste"/>
        <w:numPr>
          <w:ilvl w:val="0"/>
          <w:numId w:val="27"/>
        </w:numPr>
        <w:tabs>
          <w:tab w:val="left" w:pos="2055"/>
        </w:tabs>
        <w:suppressAutoHyphens w:val="0"/>
        <w:spacing w:after="160" w:line="259" w:lineRule="auto"/>
        <w:jc w:val="both"/>
      </w:pPr>
      <w:r>
        <w:t>Cas</w:t>
      </w:r>
      <w:r w:rsidR="00F53E40">
        <w:t xml:space="preserve"> particuliers des ordinateurs qui ne possèdent pas de numéro</w:t>
      </w:r>
      <w:r w:rsidR="00C03A73">
        <w:t xml:space="preserve"> (comme la salle des professeurs, le CDI ou le laboratoire de « SVT »)</w:t>
      </w:r>
      <w:r w:rsidR="00F53E40">
        <w:t>.</w:t>
      </w:r>
    </w:p>
    <w:p w14:paraId="0CA3922A" w14:textId="77777777" w:rsidR="00F53E40" w:rsidRDefault="00F53E40" w:rsidP="00C03A73">
      <w:pPr>
        <w:pStyle w:val="Paragraphedeliste"/>
        <w:numPr>
          <w:ilvl w:val="0"/>
          <w:numId w:val="27"/>
        </w:numPr>
        <w:tabs>
          <w:tab w:val="left" w:pos="2055"/>
        </w:tabs>
        <w:suppressAutoHyphens w:val="0"/>
        <w:spacing w:after="160" w:line="259" w:lineRule="auto"/>
        <w:jc w:val="both"/>
      </w:pPr>
      <w:r>
        <w:t xml:space="preserve">Ainsi, par exemple, les postes de la salle des professeurs seront nommés : </w:t>
      </w:r>
      <w:proofErr w:type="spellStart"/>
      <w:r>
        <w:t>sdp-numéro_du_poste</w:t>
      </w:r>
      <w:proofErr w:type="spellEnd"/>
      <w:r>
        <w:t>.</w:t>
      </w:r>
    </w:p>
    <w:p w14:paraId="6C3A1CFB" w14:textId="77777777" w:rsidR="00C03A73" w:rsidRDefault="00C03A73" w:rsidP="00C03A73">
      <w:pPr>
        <w:pStyle w:val="Paragraphedeliste"/>
        <w:numPr>
          <w:ilvl w:val="0"/>
          <w:numId w:val="27"/>
        </w:numPr>
        <w:tabs>
          <w:tab w:val="left" w:pos="2055"/>
        </w:tabs>
        <w:suppressAutoHyphens w:val="0"/>
        <w:spacing w:after="160" w:line="259" w:lineRule="auto"/>
      </w:pPr>
      <w:r>
        <w:t>Le premier poste de la salle des professeurs aura pour nom : sdp-01.</w:t>
      </w:r>
    </w:p>
    <w:p w14:paraId="0C76AAE5" w14:textId="77777777" w:rsidR="00C03A73" w:rsidRDefault="00C03A73" w:rsidP="00C03A73">
      <w:pPr>
        <w:pStyle w:val="Paragraphedeliste"/>
        <w:numPr>
          <w:ilvl w:val="0"/>
          <w:numId w:val="27"/>
        </w:numPr>
        <w:tabs>
          <w:tab w:val="left" w:pos="2055"/>
        </w:tabs>
        <w:suppressAutoHyphens w:val="0"/>
        <w:spacing w:after="160" w:line="259" w:lineRule="auto"/>
      </w:pPr>
      <w:r>
        <w:t xml:space="preserve">Pour les serveurs, le nom est construit de la façon suivante : </w:t>
      </w:r>
      <w:proofErr w:type="spellStart"/>
      <w:r>
        <w:t>serv</w:t>
      </w:r>
      <w:proofErr w:type="spellEnd"/>
      <w:r>
        <w:t xml:space="preserve"> suivi du rôle du serveur</w:t>
      </w:r>
    </w:p>
    <w:p w14:paraId="1BC980C9" w14:textId="77777777" w:rsidR="003061AA" w:rsidRDefault="003061AA" w:rsidP="003061AA">
      <w:pPr>
        <w:pStyle w:val="Paragraphedeliste"/>
        <w:numPr>
          <w:ilvl w:val="0"/>
          <w:numId w:val="27"/>
        </w:numPr>
        <w:tabs>
          <w:tab w:val="left" w:pos="2055"/>
        </w:tabs>
        <w:suppressAutoHyphens w:val="0"/>
        <w:spacing w:after="160" w:line="259" w:lineRule="auto"/>
      </w:pPr>
      <w:r>
        <w:t xml:space="preserve">Par exemple, le serveur sur lequel sont installés les outils de gestion de parc sera nommé : </w:t>
      </w:r>
      <w:proofErr w:type="spellStart"/>
      <w:r>
        <w:t>servGestParc</w:t>
      </w:r>
      <w:proofErr w:type="spellEnd"/>
      <w:r>
        <w:t>.</w:t>
      </w:r>
    </w:p>
    <w:p w14:paraId="4834BB15" w14:textId="77777777" w:rsidR="00F53E40" w:rsidRDefault="00F9654A" w:rsidP="00F9654A">
      <w:pPr>
        <w:tabs>
          <w:tab w:val="left" w:pos="2055"/>
        </w:tabs>
        <w:ind w:left="360"/>
        <w:rPr>
          <w:b/>
          <w:bCs/>
        </w:rPr>
      </w:pPr>
      <w:r w:rsidRPr="00233045">
        <w:rPr>
          <w:b/>
          <w:bCs/>
        </w:rPr>
        <w:t>Question combien de postes dans la salle 313 </w:t>
      </w:r>
      <w:r w:rsidR="002C5A9B">
        <w:rPr>
          <w:b/>
          <w:bCs/>
        </w:rPr>
        <w:t xml:space="preserve">et en salle des </w:t>
      </w:r>
      <w:r w:rsidR="00F53E40">
        <w:rPr>
          <w:b/>
          <w:bCs/>
        </w:rPr>
        <w:t xml:space="preserve">prof </w:t>
      </w:r>
      <w:r w:rsidRPr="00233045">
        <w:rPr>
          <w:b/>
          <w:bCs/>
        </w:rPr>
        <w:t>?</w:t>
      </w:r>
      <w:r w:rsidR="00233045" w:rsidRPr="00233045">
        <w:rPr>
          <w:b/>
          <w:bCs/>
        </w:rPr>
        <w:t xml:space="preserve"> </w:t>
      </w:r>
    </w:p>
    <w:p w14:paraId="4D5A553C" w14:textId="5ADA85CE" w:rsidR="00F53E40" w:rsidRDefault="002F27D1" w:rsidP="00D227A2">
      <w:pPr>
        <w:tabs>
          <w:tab w:val="left" w:pos="2055"/>
        </w:tabs>
        <w:ind w:left="360"/>
        <w:rPr>
          <w:color w:val="FF0000"/>
          <w:lang w:eastAsia="fr-FR"/>
        </w:rPr>
      </w:pPr>
      <w:r>
        <w:rPr>
          <w:color w:val="FF0000"/>
          <w:lang w:eastAsia="fr-FR"/>
        </w:rPr>
        <w:t>11</w:t>
      </w:r>
    </w:p>
    <w:p w14:paraId="29CDE6BC" w14:textId="0EE2FE60" w:rsidR="002F27D1" w:rsidRPr="003907BF" w:rsidRDefault="002F27D1" w:rsidP="00D227A2">
      <w:pPr>
        <w:tabs>
          <w:tab w:val="left" w:pos="2055"/>
        </w:tabs>
        <w:ind w:left="360"/>
        <w:rPr>
          <w:color w:val="FF0000"/>
          <w:lang w:eastAsia="fr-FR"/>
        </w:rPr>
      </w:pPr>
      <w:r w:rsidRPr="002F27D1">
        <w:rPr>
          <w:color w:val="FF0000"/>
          <w:lang w:eastAsia="fr-FR"/>
        </w:rPr>
        <w:lastRenderedPageBreak/>
        <w:drawing>
          <wp:inline distT="0" distB="0" distL="0" distR="0" wp14:anchorId="35455CA7" wp14:editId="48E047A6">
            <wp:extent cx="6336030" cy="2947035"/>
            <wp:effectExtent l="0" t="0" r="7620" b="5715"/>
            <wp:docPr id="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nombre&#10;&#10;Description générée automatiquement"/>
                    <pic:cNvPicPr/>
                  </pic:nvPicPr>
                  <pic:blipFill>
                    <a:blip r:embed="rId10"/>
                    <a:stretch>
                      <a:fillRect/>
                    </a:stretch>
                  </pic:blipFill>
                  <pic:spPr>
                    <a:xfrm>
                      <a:off x="0" y="0"/>
                      <a:ext cx="6336030" cy="2947035"/>
                    </a:xfrm>
                    <a:prstGeom prst="rect">
                      <a:avLst/>
                    </a:prstGeom>
                  </pic:spPr>
                </pic:pic>
              </a:graphicData>
            </a:graphic>
          </wp:inline>
        </w:drawing>
      </w:r>
    </w:p>
    <w:p w14:paraId="0999A91F" w14:textId="51A5A45F" w:rsidR="00F9654A" w:rsidRDefault="00F9654A" w:rsidP="00F9654A">
      <w:pPr>
        <w:tabs>
          <w:tab w:val="left" w:pos="2055"/>
        </w:tabs>
        <w:ind w:left="360"/>
        <w:rPr>
          <w:b/>
          <w:bCs/>
        </w:rPr>
      </w:pPr>
      <w:r w:rsidRPr="00C03A73">
        <w:rPr>
          <w:b/>
          <w:bCs/>
        </w:rPr>
        <w:t>Quel est le système d’exploitation présent sur le poste sdp-04, ainsi que la taille du disque dur ?</w:t>
      </w:r>
    </w:p>
    <w:p w14:paraId="5A9FB06B" w14:textId="3B3FE5E4" w:rsidR="002F27D1" w:rsidRDefault="002F27D1" w:rsidP="00F9654A">
      <w:pPr>
        <w:tabs>
          <w:tab w:val="left" w:pos="2055"/>
        </w:tabs>
        <w:ind w:left="360"/>
        <w:rPr>
          <w:b/>
          <w:bCs/>
        </w:rPr>
      </w:pPr>
    </w:p>
    <w:p w14:paraId="1D6340AF" w14:textId="283F5AEE" w:rsidR="002F27D1" w:rsidRDefault="002F27D1" w:rsidP="00F9654A">
      <w:pPr>
        <w:tabs>
          <w:tab w:val="left" w:pos="2055"/>
        </w:tabs>
        <w:ind w:left="360"/>
        <w:rPr>
          <w:b/>
          <w:bCs/>
        </w:rPr>
      </w:pPr>
      <w:r w:rsidRPr="002F27D1">
        <w:rPr>
          <w:b/>
          <w:bCs/>
        </w:rPr>
        <w:drawing>
          <wp:inline distT="0" distB="0" distL="0" distR="0" wp14:anchorId="219024EB" wp14:editId="334670F5">
            <wp:extent cx="6336030" cy="1753235"/>
            <wp:effectExtent l="0" t="0" r="7620" b="0"/>
            <wp:docPr id="2" name="Image 2" descr="Une image contenant texte, Polic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logiciel&#10;&#10;Description générée automatiquement"/>
                    <pic:cNvPicPr/>
                  </pic:nvPicPr>
                  <pic:blipFill>
                    <a:blip r:embed="rId11"/>
                    <a:stretch>
                      <a:fillRect/>
                    </a:stretch>
                  </pic:blipFill>
                  <pic:spPr>
                    <a:xfrm>
                      <a:off x="0" y="0"/>
                      <a:ext cx="6336030" cy="1753235"/>
                    </a:xfrm>
                    <a:prstGeom prst="rect">
                      <a:avLst/>
                    </a:prstGeom>
                  </pic:spPr>
                </pic:pic>
              </a:graphicData>
            </a:graphic>
          </wp:inline>
        </w:drawing>
      </w:r>
    </w:p>
    <w:p w14:paraId="4ACBEFEF" w14:textId="5F299806" w:rsidR="00893825" w:rsidRDefault="00893825" w:rsidP="00893825">
      <w:pPr>
        <w:rPr>
          <w:color w:val="FF0000"/>
          <w:lang w:eastAsia="fr-FR"/>
        </w:rPr>
      </w:pPr>
    </w:p>
    <w:p w14:paraId="59BA0D86" w14:textId="77777777" w:rsidR="002F27D1" w:rsidRDefault="002F27D1" w:rsidP="00893825">
      <w:pPr>
        <w:rPr>
          <w:b/>
          <w:bCs/>
          <w:u w:val="single"/>
        </w:rPr>
      </w:pPr>
    </w:p>
    <w:tbl>
      <w:tblPr>
        <w:tblW w:w="10487" w:type="dxa"/>
        <w:tblLayout w:type="fixed"/>
        <w:tblCellMar>
          <w:left w:w="10" w:type="dxa"/>
          <w:right w:w="10" w:type="dxa"/>
        </w:tblCellMar>
        <w:tblLook w:val="04A0" w:firstRow="1" w:lastRow="0" w:firstColumn="1" w:lastColumn="0" w:noHBand="0" w:noVBand="1"/>
      </w:tblPr>
      <w:tblGrid>
        <w:gridCol w:w="5242"/>
        <w:gridCol w:w="5245"/>
      </w:tblGrid>
      <w:tr w:rsidR="00893825" w14:paraId="4B2774F0" w14:textId="77777777" w:rsidTr="00031325">
        <w:tc>
          <w:tcPr>
            <w:tcW w:w="5242" w:type="dxa"/>
            <w:tcBorders>
              <w:top w:val="single" w:sz="2" w:space="0" w:color="000000"/>
              <w:left w:val="single" w:sz="2" w:space="0" w:color="000000"/>
              <w:bottom w:val="single" w:sz="2" w:space="0" w:color="000000"/>
            </w:tcBorders>
            <w:tcMar>
              <w:top w:w="55" w:type="dxa"/>
              <w:left w:w="55" w:type="dxa"/>
              <w:bottom w:w="55" w:type="dxa"/>
              <w:right w:w="55" w:type="dxa"/>
            </w:tcMar>
          </w:tcPr>
          <w:p w14:paraId="725B39BE" w14:textId="2A6D446A" w:rsidR="00893825" w:rsidRDefault="00893825" w:rsidP="000F1246">
            <w:pPr>
              <w:pStyle w:val="Standard"/>
              <w:rPr>
                <w:b/>
                <w:bCs/>
              </w:rPr>
            </w:pPr>
            <w:r>
              <w:rPr>
                <w:b/>
                <w:bCs/>
              </w:rPr>
              <w:t>Questionnement de l'administrateur réseau</w:t>
            </w:r>
          </w:p>
        </w:tc>
        <w:tc>
          <w:tcPr>
            <w:tcW w:w="52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0C3307A" w14:textId="77777777" w:rsidR="00893825" w:rsidRDefault="00893825" w:rsidP="000F1246">
            <w:pPr>
              <w:pStyle w:val="Standard"/>
              <w:rPr>
                <w:b/>
                <w:bCs/>
              </w:rPr>
            </w:pPr>
            <w:r>
              <w:rPr>
                <w:b/>
                <w:bCs/>
              </w:rPr>
              <w:t>Réponses</w:t>
            </w:r>
          </w:p>
        </w:tc>
      </w:tr>
      <w:tr w:rsidR="00893825" w14:paraId="0CDA0112"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43BDF301" w14:textId="10D1AE91" w:rsidR="00893825" w:rsidRDefault="00893825" w:rsidP="000F1246">
            <w:pPr>
              <w:pStyle w:val="Standard"/>
            </w:pPr>
            <w:r>
              <w:t>Il y a encore quelques salles informatiques du lycée où l'agent n'est pas installé sur les postes. Quel est le nombre de machines automatiquement remontées (sur les 450 du parc) ?</w:t>
            </w:r>
            <w:r w:rsidR="002F27D1">
              <w:t xml:space="preserve"> </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46E55C" w14:textId="6684E6F0" w:rsidR="00D07042" w:rsidRPr="00893825" w:rsidRDefault="002F27D1" w:rsidP="000F1246">
            <w:pPr>
              <w:pStyle w:val="Standard"/>
              <w:rPr>
                <w:color w:val="FF0000"/>
              </w:rPr>
            </w:pPr>
            <w:r w:rsidRPr="002F27D1">
              <w:rPr>
                <w:color w:val="FF0000"/>
              </w:rPr>
              <w:drawing>
                <wp:inline distT="0" distB="0" distL="0" distR="0" wp14:anchorId="139C810C" wp14:editId="760F667F">
                  <wp:extent cx="3439160" cy="1374775"/>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160" cy="1374775"/>
                          </a:xfrm>
                          <a:prstGeom prst="rect">
                            <a:avLst/>
                          </a:prstGeom>
                        </pic:spPr>
                      </pic:pic>
                    </a:graphicData>
                  </a:graphic>
                </wp:inline>
              </w:drawing>
            </w:r>
          </w:p>
        </w:tc>
      </w:tr>
      <w:tr w:rsidR="00893825" w14:paraId="19D92F5B"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2267D2C0" w14:textId="77777777" w:rsidR="00893825" w:rsidRDefault="00893825" w:rsidP="000F1246">
            <w:pPr>
              <w:pStyle w:val="Standard"/>
            </w:pPr>
            <w:r>
              <w:t>Le lycée voudrait équiper chaque salle d'enseignement général (au nombre de 28) d'un poste informatique pour que chaque professeur puisse saisir les absences. Compte tenu du coût que cela représenterait, il a été décidé de recycler des machines devenant obsolètes au niveau pédagogique. À cette fin, il faudrait comptabiliser le nombre de machines ayant  entre 128 MB et 1024 MB (compris) de mémoire vive.</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FB1FA38" w14:textId="206E3D77" w:rsidR="00693236" w:rsidRPr="00893825" w:rsidRDefault="00031325" w:rsidP="000F1246">
            <w:pPr>
              <w:pStyle w:val="Standard"/>
              <w:rPr>
                <w:color w:val="FF0000"/>
              </w:rPr>
            </w:pPr>
            <w:r w:rsidRPr="00031325">
              <w:rPr>
                <w:color w:val="FF0000"/>
              </w:rPr>
              <w:drawing>
                <wp:inline distT="0" distB="0" distL="0" distR="0" wp14:anchorId="4038BA9F" wp14:editId="5B5C4F09">
                  <wp:extent cx="3260725" cy="1483360"/>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0725" cy="1483360"/>
                          </a:xfrm>
                          <a:prstGeom prst="rect">
                            <a:avLst/>
                          </a:prstGeom>
                        </pic:spPr>
                      </pic:pic>
                    </a:graphicData>
                  </a:graphic>
                </wp:inline>
              </w:drawing>
            </w:r>
          </w:p>
        </w:tc>
      </w:tr>
      <w:tr w:rsidR="00893825" w14:paraId="7EEAB21E"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142C86F1" w14:textId="59B259BC" w:rsidR="00893825" w:rsidRDefault="00893825" w:rsidP="000F1246">
            <w:pPr>
              <w:pStyle w:val="Standard"/>
            </w:pPr>
            <w:r>
              <w:lastRenderedPageBreak/>
              <w:t>Afin de vérifier les licences</w:t>
            </w:r>
            <w:r w:rsidR="00F9180B">
              <w:t xml:space="preserve"> obsolètes</w:t>
            </w:r>
            <w:r>
              <w:t xml:space="preserve">, recherchez les postes ayant une version </w:t>
            </w:r>
            <w:r w:rsidR="00D96AFE" w:rsidRPr="00D96AFE">
              <w:t xml:space="preserve">Windows 7 de système d’exploitation </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66AC3E" w14:textId="650281F0" w:rsidR="00893825" w:rsidRPr="00893825" w:rsidRDefault="00031325" w:rsidP="00D07042">
            <w:pPr>
              <w:pStyle w:val="Standard"/>
              <w:rPr>
                <w:color w:val="FF0000"/>
              </w:rPr>
            </w:pPr>
            <w:r w:rsidRPr="00031325">
              <w:rPr>
                <w:noProof/>
                <w:color w:val="FF0000"/>
              </w:rPr>
              <w:drawing>
                <wp:inline distT="0" distB="0" distL="0" distR="0" wp14:anchorId="2C3FCBB3" wp14:editId="26766101">
                  <wp:extent cx="3258820" cy="11449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8820" cy="1144905"/>
                          </a:xfrm>
                          <a:prstGeom prst="rect">
                            <a:avLst/>
                          </a:prstGeom>
                        </pic:spPr>
                      </pic:pic>
                    </a:graphicData>
                  </a:graphic>
                </wp:inline>
              </w:drawing>
            </w:r>
          </w:p>
        </w:tc>
      </w:tr>
    </w:tbl>
    <w:p w14:paraId="298BCD18" w14:textId="77777777" w:rsidR="00893825" w:rsidRDefault="00893825" w:rsidP="00893825">
      <w:pPr>
        <w:pStyle w:val="Standard"/>
      </w:pPr>
    </w:p>
    <w:p w14:paraId="7347C8F0" w14:textId="77777777" w:rsidR="00893825" w:rsidRDefault="00893825" w:rsidP="00893825">
      <w:pPr>
        <w:pStyle w:val="Standard"/>
      </w:pPr>
    </w:p>
    <w:p w14:paraId="2A9C83D9" w14:textId="77777777" w:rsidR="00A06D38" w:rsidRPr="003061AA" w:rsidRDefault="00A06D38" w:rsidP="00F9654A">
      <w:pPr>
        <w:tabs>
          <w:tab w:val="left" w:pos="2055"/>
        </w:tabs>
        <w:ind w:left="360"/>
        <w:rPr>
          <w:b/>
          <w:bCs/>
        </w:rPr>
      </w:pPr>
    </w:p>
    <w:p w14:paraId="4EBFD342" w14:textId="77777777" w:rsidR="007718DF" w:rsidRDefault="007718DF">
      <w:pPr>
        <w:suppressAutoHyphens w:val="0"/>
        <w:spacing w:after="160" w:line="259" w:lineRule="auto"/>
        <w:rPr>
          <w:b/>
          <w:bCs/>
        </w:rPr>
      </w:pPr>
      <w:r>
        <w:rPr>
          <w:b/>
          <w:bCs/>
        </w:rPr>
        <w:br w:type="page"/>
      </w:r>
    </w:p>
    <w:p w14:paraId="5BB97956" w14:textId="45E71FE8" w:rsidR="00F9654A" w:rsidRPr="0040389D" w:rsidRDefault="00F9654A" w:rsidP="00F9654A">
      <w:pPr>
        <w:tabs>
          <w:tab w:val="left" w:pos="2055"/>
        </w:tabs>
        <w:ind w:left="360"/>
        <w:rPr>
          <w:rFonts w:ascii="Arial" w:hAnsi="Arial" w:cs="Arial"/>
          <w:b/>
          <w:bCs/>
        </w:rPr>
      </w:pPr>
      <w:r w:rsidRPr="0040389D">
        <w:rPr>
          <w:b/>
          <w:bCs/>
        </w:rPr>
        <w:lastRenderedPageBreak/>
        <w:t>Le cahier des charges à mettre en œuvre</w:t>
      </w:r>
      <w:r w:rsidRPr="0040389D">
        <w:rPr>
          <w:rFonts w:ascii="Arial" w:hAnsi="Arial" w:cs="Arial"/>
          <w:b/>
          <w:bCs/>
        </w:rPr>
        <w:t>​</w:t>
      </w:r>
    </w:p>
    <w:p w14:paraId="7570D213" w14:textId="77777777" w:rsidR="00F9654A" w:rsidRDefault="00F9654A" w:rsidP="00F9654A">
      <w:pPr>
        <w:tabs>
          <w:tab w:val="left" w:pos="2055"/>
        </w:tabs>
        <w:ind w:left="360"/>
      </w:pPr>
      <w:r>
        <w:t>Vous avez à mettre en œuvre dans GLPI :</w:t>
      </w:r>
    </w:p>
    <w:p w14:paraId="04380A15" w14:textId="77777777" w:rsidR="00F9654A" w:rsidRDefault="00F9654A" w:rsidP="00F9654A">
      <w:pPr>
        <w:pStyle w:val="Paragraphedeliste"/>
        <w:numPr>
          <w:ilvl w:val="0"/>
          <w:numId w:val="27"/>
        </w:numPr>
        <w:tabs>
          <w:tab w:val="left" w:pos="2055"/>
        </w:tabs>
        <w:suppressAutoHyphens w:val="0"/>
        <w:spacing w:after="160" w:line="259" w:lineRule="auto"/>
      </w:pPr>
      <w:r>
        <w:t>différentes entités et différents lieux pour organiser le parc d'ordinateurs ;</w:t>
      </w:r>
    </w:p>
    <w:p w14:paraId="74E77FBF" w14:textId="77777777" w:rsidR="00F9654A" w:rsidRDefault="00F9654A" w:rsidP="00F9654A">
      <w:pPr>
        <w:pStyle w:val="Paragraphedeliste"/>
        <w:numPr>
          <w:ilvl w:val="0"/>
          <w:numId w:val="27"/>
        </w:numPr>
        <w:tabs>
          <w:tab w:val="left" w:pos="2055"/>
        </w:tabs>
        <w:suppressAutoHyphens w:val="0"/>
        <w:spacing w:after="160" w:line="259" w:lineRule="auto"/>
      </w:pPr>
      <w:r>
        <w:t>des comptes enseignants avec le profil self-service pour qu'ils puissent créer des tickets de demande et d'incidents ;</w:t>
      </w:r>
    </w:p>
    <w:p w14:paraId="701CC476" w14:textId="77777777" w:rsidR="00F9654A" w:rsidRDefault="00F9654A" w:rsidP="00F9654A">
      <w:pPr>
        <w:pStyle w:val="Paragraphedeliste"/>
        <w:numPr>
          <w:ilvl w:val="0"/>
          <w:numId w:val="27"/>
        </w:numPr>
        <w:tabs>
          <w:tab w:val="left" w:pos="2055"/>
        </w:tabs>
        <w:suppressAutoHyphens w:val="0"/>
        <w:spacing w:after="160" w:line="259" w:lineRule="auto"/>
      </w:pPr>
      <w:r>
        <w:t>un groupe Enseignants devra être créé, groupe qui sera ensuite associé aux matériels sur lesquels un enseignant peut créer un ticket.</w:t>
      </w:r>
    </w:p>
    <w:p w14:paraId="1AA9C94C" w14:textId="77777777" w:rsidR="00F9654A" w:rsidRDefault="00F9654A" w:rsidP="00F9654A">
      <w:pPr>
        <w:pStyle w:val="Paragraphedeliste"/>
        <w:numPr>
          <w:ilvl w:val="0"/>
          <w:numId w:val="27"/>
        </w:numPr>
        <w:tabs>
          <w:tab w:val="left" w:pos="2055"/>
        </w:tabs>
        <w:suppressAutoHyphens w:val="0"/>
        <w:spacing w:after="160" w:line="259" w:lineRule="auto"/>
      </w:pPr>
      <w:r>
        <w:t xml:space="preserve">des comptes pour l'équipe support avec le profil </w:t>
      </w:r>
      <w:proofErr w:type="spellStart"/>
      <w:r>
        <w:t>Technician</w:t>
      </w:r>
      <w:proofErr w:type="spellEnd"/>
      <w:r>
        <w:t xml:space="preserve"> pour leur permettre d'accéder à tout l’inventaire du parc informatique en lecture et leur permettre de traiter des tickets d’incident et de demandes des enseignants.</w:t>
      </w:r>
    </w:p>
    <w:p w14:paraId="7E9C27C5" w14:textId="77777777" w:rsidR="00F9654A" w:rsidRDefault="00F9654A" w:rsidP="00F9654A">
      <w:pPr>
        <w:tabs>
          <w:tab w:val="left" w:pos="2055"/>
        </w:tabs>
        <w:ind w:left="360"/>
        <w:rPr>
          <w:rFonts w:ascii="Arial" w:hAnsi="Arial" w:cs="Arial"/>
        </w:rPr>
      </w:pPr>
      <w:r>
        <w:t xml:space="preserve">RQ : </w:t>
      </w:r>
      <w:r w:rsidRPr="0040389D">
        <w:t>Les enseignants n’ont pas à avoir une visibilité sur l’ensemble du parc informatique. La gestion des entités et des lieux de GLPI doit permettre de préciser quelle partie de ce parc informatique leur est accessible en lecture.</w:t>
      </w:r>
      <w:r w:rsidRPr="0040389D">
        <w:rPr>
          <w:rFonts w:ascii="Arial" w:hAnsi="Arial" w:cs="Arial"/>
        </w:rPr>
        <w:t>​</w:t>
      </w:r>
    </w:p>
    <w:p w14:paraId="3FBF34DC" w14:textId="77777777" w:rsidR="003469DC" w:rsidRDefault="003469DC" w:rsidP="00F9654A">
      <w:pPr>
        <w:tabs>
          <w:tab w:val="left" w:pos="2055"/>
        </w:tabs>
        <w:ind w:left="360"/>
        <w:rPr>
          <w:rFonts w:ascii="Arial" w:hAnsi="Arial" w:cs="Arial"/>
          <w:b/>
          <w:bCs/>
        </w:rPr>
      </w:pPr>
    </w:p>
    <w:p w14:paraId="47AEB57D" w14:textId="683120AB" w:rsidR="00F9654A" w:rsidRPr="00F41928" w:rsidRDefault="00F9654A" w:rsidP="00F9654A">
      <w:pPr>
        <w:tabs>
          <w:tab w:val="left" w:pos="2055"/>
        </w:tabs>
        <w:ind w:left="360"/>
        <w:rPr>
          <w:rFonts w:ascii="Arial" w:hAnsi="Arial" w:cs="Arial"/>
          <w:b/>
          <w:bCs/>
        </w:rPr>
      </w:pPr>
      <w:r w:rsidRPr="00F41928">
        <w:rPr>
          <w:rFonts w:ascii="Arial" w:hAnsi="Arial" w:cs="Arial"/>
          <w:b/>
          <w:bCs/>
        </w:rPr>
        <w:t>La création des entités</w:t>
      </w:r>
    </w:p>
    <w:p w14:paraId="14755F3E" w14:textId="471D95B2" w:rsidR="00F9654A" w:rsidRDefault="00F9654A" w:rsidP="00F9654A">
      <w:pPr>
        <w:pStyle w:val="Paragraphedeliste"/>
        <w:numPr>
          <w:ilvl w:val="0"/>
          <w:numId w:val="27"/>
        </w:numPr>
        <w:tabs>
          <w:tab w:val="left" w:pos="2055"/>
        </w:tabs>
        <w:suppressAutoHyphens w:val="0"/>
        <w:spacing w:after="160" w:line="259" w:lineRule="auto"/>
      </w:pPr>
      <w:bookmarkStart w:id="1" w:name="_Hlk158218429"/>
      <w:r>
        <w:t>Sélectionnez votre profil Admin et positionnez-vous dans l'entité qui a le nom de votre classe ;</w:t>
      </w:r>
    </w:p>
    <w:p w14:paraId="75D39766"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entités</w:t>
      </w:r>
    </w:p>
    <w:p w14:paraId="650DF177" w14:textId="2E600D4E" w:rsidR="003436B0" w:rsidRDefault="00F9654A" w:rsidP="003436B0">
      <w:pPr>
        <w:pStyle w:val="Paragraphedeliste"/>
        <w:numPr>
          <w:ilvl w:val="0"/>
          <w:numId w:val="27"/>
        </w:numPr>
        <w:tabs>
          <w:tab w:val="left" w:pos="2055"/>
        </w:tabs>
        <w:suppressAutoHyphens w:val="0"/>
        <w:spacing w:after="160" w:line="259" w:lineRule="auto"/>
      </w:pPr>
      <w:r>
        <w:t xml:space="preserve">Ajouter une nouvelle entité </w:t>
      </w:r>
    </w:p>
    <w:p w14:paraId="0A5F8343" w14:textId="35EB2E92" w:rsidR="00F9654A" w:rsidRDefault="00F9654A" w:rsidP="00F9654A">
      <w:pPr>
        <w:pStyle w:val="Paragraphedeliste"/>
        <w:tabs>
          <w:tab w:val="left" w:pos="2055"/>
        </w:tabs>
      </w:pPr>
      <w:r>
        <w:t xml:space="preserve">Créez tout d'abord une entité à votre nom sous la forme </w:t>
      </w:r>
      <w:proofErr w:type="spellStart"/>
      <w:proofErr w:type="gramStart"/>
      <w:r>
        <w:t>nom.prenom</w:t>
      </w:r>
      <w:proofErr w:type="spellEnd"/>
      <w:proofErr w:type="gramEnd"/>
      <w:r>
        <w:t xml:space="preserve"> ;</w:t>
      </w:r>
    </w:p>
    <w:p w14:paraId="1A666A96" w14:textId="6613C446" w:rsidR="003436B0" w:rsidRDefault="003436B0" w:rsidP="00F9654A">
      <w:pPr>
        <w:pStyle w:val="Paragraphedeliste"/>
        <w:tabs>
          <w:tab w:val="left" w:pos="2055"/>
        </w:tabs>
      </w:pPr>
    </w:p>
    <w:p w14:paraId="1F5D8BB8" w14:textId="767332E8" w:rsidR="003436B0" w:rsidRDefault="003436B0" w:rsidP="00F9654A">
      <w:pPr>
        <w:pStyle w:val="Paragraphedeliste"/>
        <w:tabs>
          <w:tab w:val="left" w:pos="2055"/>
        </w:tabs>
      </w:pPr>
      <w:r w:rsidRPr="003436B0">
        <w:drawing>
          <wp:inline distT="0" distB="0" distL="0" distR="0" wp14:anchorId="3C74F2AE" wp14:editId="6D8ED58D">
            <wp:extent cx="3715268" cy="1181265"/>
            <wp:effectExtent l="0" t="0" r="0" b="0"/>
            <wp:docPr id="6" name="Image 6" descr="Une image contenant texte, capture d’écran, Polic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Bleu électrique&#10;&#10;Description générée automatiquement"/>
                    <pic:cNvPicPr/>
                  </pic:nvPicPr>
                  <pic:blipFill>
                    <a:blip r:embed="rId15"/>
                    <a:stretch>
                      <a:fillRect/>
                    </a:stretch>
                  </pic:blipFill>
                  <pic:spPr>
                    <a:xfrm>
                      <a:off x="0" y="0"/>
                      <a:ext cx="3715268" cy="1181265"/>
                    </a:xfrm>
                    <a:prstGeom prst="rect">
                      <a:avLst/>
                    </a:prstGeom>
                  </pic:spPr>
                </pic:pic>
              </a:graphicData>
            </a:graphic>
          </wp:inline>
        </w:drawing>
      </w:r>
    </w:p>
    <w:p w14:paraId="0D3B4D1A" w14:textId="0EE90C66" w:rsidR="00F9654A" w:rsidRDefault="00F9654A" w:rsidP="00F9654A">
      <w:pPr>
        <w:pStyle w:val="Paragraphedeliste"/>
        <w:numPr>
          <w:ilvl w:val="0"/>
          <w:numId w:val="27"/>
        </w:numPr>
        <w:tabs>
          <w:tab w:val="left" w:pos="2055"/>
        </w:tabs>
        <w:suppressAutoHyphens w:val="0"/>
        <w:spacing w:after="160" w:line="259" w:lineRule="auto"/>
      </w:pPr>
      <w:r>
        <w:t xml:space="preserve">Dans cette entité </w:t>
      </w:r>
      <w:proofErr w:type="spellStart"/>
      <w:proofErr w:type="gramStart"/>
      <w:r>
        <w:t>nom.prenom</w:t>
      </w:r>
      <w:proofErr w:type="spellEnd"/>
      <w:proofErr w:type="gramEnd"/>
      <w:r>
        <w:t xml:space="preserve"> créez les sous-entités Bâtiment 1, Bâtiment 2 et Bâtiment 3 ;</w:t>
      </w:r>
      <w:r w:rsidR="003436B0">
        <w:br/>
      </w:r>
      <w:r w:rsidR="003436B0">
        <w:br/>
      </w:r>
      <w:r w:rsidR="003436B0" w:rsidRPr="003436B0">
        <w:drawing>
          <wp:inline distT="0" distB="0" distL="0" distR="0" wp14:anchorId="1D8D601A" wp14:editId="53AC7E04">
            <wp:extent cx="4258269" cy="1286054"/>
            <wp:effectExtent l="0" t="0" r="9525" b="9525"/>
            <wp:docPr id="7"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ligne&#10;&#10;Description générée automatiquement"/>
                    <pic:cNvPicPr/>
                  </pic:nvPicPr>
                  <pic:blipFill>
                    <a:blip r:embed="rId16"/>
                    <a:stretch>
                      <a:fillRect/>
                    </a:stretch>
                  </pic:blipFill>
                  <pic:spPr>
                    <a:xfrm>
                      <a:off x="0" y="0"/>
                      <a:ext cx="4258269" cy="1286054"/>
                    </a:xfrm>
                    <a:prstGeom prst="rect">
                      <a:avLst/>
                    </a:prstGeom>
                  </pic:spPr>
                </pic:pic>
              </a:graphicData>
            </a:graphic>
          </wp:inline>
        </w:drawing>
      </w:r>
    </w:p>
    <w:p w14:paraId="370994EB" w14:textId="10BBB556" w:rsidR="00F9654A" w:rsidRDefault="00F9654A" w:rsidP="00F9654A">
      <w:pPr>
        <w:pStyle w:val="Paragraphedeliste"/>
        <w:numPr>
          <w:ilvl w:val="0"/>
          <w:numId w:val="27"/>
        </w:numPr>
        <w:tabs>
          <w:tab w:val="left" w:pos="2055"/>
        </w:tabs>
        <w:suppressAutoHyphens w:val="0"/>
        <w:spacing w:after="160" w:line="259" w:lineRule="auto"/>
      </w:pPr>
      <w:r>
        <w:t xml:space="preserve">Dans chaque entité </w:t>
      </w:r>
      <w:proofErr w:type="gramStart"/>
      <w:r>
        <w:t>Bâtiment</w:t>
      </w:r>
      <w:r w:rsidR="003436B0">
        <w:t xml:space="preserve">, </w:t>
      </w:r>
      <w:r>
        <w:t xml:space="preserve"> créez</w:t>
      </w:r>
      <w:proofErr w:type="gramEnd"/>
      <w:r>
        <w:t xml:space="preserve"> les entités étages s'il y a des ordinateurs à gérer.</w:t>
      </w:r>
      <w:r w:rsidR="003436B0">
        <w:br/>
      </w:r>
      <w:r w:rsidR="003436B0">
        <w:br/>
      </w:r>
      <w:r w:rsidR="00A74EEB" w:rsidRPr="00A74EEB">
        <w:drawing>
          <wp:inline distT="0" distB="0" distL="0" distR="0" wp14:anchorId="219CE651" wp14:editId="602ABB6C">
            <wp:extent cx="2580446" cy="2013044"/>
            <wp:effectExtent l="0" t="0" r="0" b="635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7"/>
                    <a:stretch>
                      <a:fillRect/>
                    </a:stretch>
                  </pic:blipFill>
                  <pic:spPr>
                    <a:xfrm>
                      <a:off x="0" y="0"/>
                      <a:ext cx="2585207" cy="2016758"/>
                    </a:xfrm>
                    <a:prstGeom prst="rect">
                      <a:avLst/>
                    </a:prstGeom>
                  </pic:spPr>
                </pic:pic>
              </a:graphicData>
            </a:graphic>
          </wp:inline>
        </w:drawing>
      </w:r>
      <w:r w:rsidR="00A74EEB" w:rsidRPr="00A74EEB">
        <w:rPr>
          <w:noProof/>
          <w14:ligatures w14:val="standardContextual"/>
        </w:rPr>
        <w:t xml:space="preserve"> </w:t>
      </w:r>
      <w:r w:rsidR="00A74EEB" w:rsidRPr="00A74EEB">
        <w:drawing>
          <wp:inline distT="0" distB="0" distL="0" distR="0" wp14:anchorId="0E8B5545" wp14:editId="5E3D4067">
            <wp:extent cx="2461322" cy="1746913"/>
            <wp:effectExtent l="0" t="0" r="0" b="5715"/>
            <wp:docPr id="9" name="Image 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nombre&#10;&#10;Description générée automatiquement"/>
                    <pic:cNvPicPr/>
                  </pic:nvPicPr>
                  <pic:blipFill>
                    <a:blip r:embed="rId18"/>
                    <a:stretch>
                      <a:fillRect/>
                    </a:stretch>
                  </pic:blipFill>
                  <pic:spPr>
                    <a:xfrm>
                      <a:off x="0" y="0"/>
                      <a:ext cx="2468582" cy="1752066"/>
                    </a:xfrm>
                    <a:prstGeom prst="rect">
                      <a:avLst/>
                    </a:prstGeom>
                  </pic:spPr>
                </pic:pic>
              </a:graphicData>
            </a:graphic>
          </wp:inline>
        </w:drawing>
      </w:r>
      <w:r w:rsidR="003436B0">
        <w:br/>
      </w:r>
      <w:r w:rsidR="003436B0">
        <w:br/>
      </w:r>
    </w:p>
    <w:bookmarkEnd w:id="1"/>
    <w:p w14:paraId="05A2D73D" w14:textId="7BECEE4C" w:rsidR="00F9654A" w:rsidRPr="00F41928" w:rsidRDefault="00F9654A" w:rsidP="00F9654A">
      <w:pPr>
        <w:tabs>
          <w:tab w:val="left" w:pos="2055"/>
        </w:tabs>
        <w:ind w:left="360"/>
        <w:rPr>
          <w:b/>
          <w:bCs/>
        </w:rPr>
      </w:pPr>
      <w:r w:rsidRPr="00F41928">
        <w:rPr>
          <w:b/>
          <w:bCs/>
        </w:rPr>
        <w:lastRenderedPageBreak/>
        <w:t>La création des lieux</w:t>
      </w:r>
    </w:p>
    <w:p w14:paraId="5327E6CC" w14:textId="77777777" w:rsidR="00F9654A" w:rsidRDefault="00F9654A" w:rsidP="00F9654A">
      <w:pPr>
        <w:tabs>
          <w:tab w:val="left" w:pos="2055"/>
        </w:tabs>
        <w:ind w:left="360"/>
      </w:pPr>
      <w:r>
        <w:t>Vous allez créer uniquement les lieux P01, P02, P03, 001, 002 et 003 de l'entité Etage 0 du Bâtiment 1.</w:t>
      </w:r>
    </w:p>
    <w:p w14:paraId="3CCDFD52"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lieux</w:t>
      </w:r>
    </w:p>
    <w:p w14:paraId="457C0B21" w14:textId="77777777" w:rsidR="00F9654A" w:rsidRDefault="00F9654A" w:rsidP="00F9654A">
      <w:pPr>
        <w:tabs>
          <w:tab w:val="left" w:pos="2055"/>
        </w:tabs>
        <w:ind w:left="360"/>
      </w:pPr>
      <w:r>
        <w:rPr>
          <w:noProof/>
        </w:rPr>
        <w:drawing>
          <wp:inline distT="0" distB="0" distL="0" distR="0" wp14:anchorId="6A09B5EB" wp14:editId="1194F3EE">
            <wp:extent cx="1714500" cy="733425"/>
            <wp:effectExtent l="0" t="0" r="0" b="9525"/>
            <wp:docPr id="832967260"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7260" name="Image 1" descr="Une image contenant texte, Police, capture d’écran, logo&#10;&#10;Description générée automatiquement"/>
                    <pic:cNvPicPr/>
                  </pic:nvPicPr>
                  <pic:blipFill>
                    <a:blip r:embed="rId19"/>
                    <a:stretch>
                      <a:fillRect/>
                    </a:stretch>
                  </pic:blipFill>
                  <pic:spPr>
                    <a:xfrm>
                      <a:off x="0" y="0"/>
                      <a:ext cx="1714500" cy="733425"/>
                    </a:xfrm>
                    <a:prstGeom prst="rect">
                      <a:avLst/>
                    </a:prstGeom>
                  </pic:spPr>
                </pic:pic>
              </a:graphicData>
            </a:graphic>
          </wp:inline>
        </w:drawing>
      </w:r>
    </w:p>
    <w:p w14:paraId="42C3D0BF" w14:textId="57942ED4" w:rsidR="00F9654A" w:rsidRDefault="00F9654A" w:rsidP="00F9654A">
      <w:pPr>
        <w:pStyle w:val="Paragraphedeliste"/>
        <w:numPr>
          <w:ilvl w:val="0"/>
          <w:numId w:val="27"/>
        </w:numPr>
        <w:tabs>
          <w:tab w:val="left" w:pos="2055"/>
        </w:tabs>
        <w:suppressAutoHyphens w:val="0"/>
        <w:spacing w:after="160" w:line="259" w:lineRule="auto"/>
      </w:pPr>
      <w:r>
        <w:t>Dans la rubrique Général cliquez sur Lieux ;</w:t>
      </w:r>
    </w:p>
    <w:p w14:paraId="6D2C0E78" w14:textId="77777777" w:rsidR="00F9654A" w:rsidRDefault="00F9654A" w:rsidP="00F9654A">
      <w:pPr>
        <w:pStyle w:val="Paragraphedeliste"/>
        <w:numPr>
          <w:ilvl w:val="0"/>
          <w:numId w:val="27"/>
        </w:numPr>
        <w:tabs>
          <w:tab w:val="left" w:pos="2055"/>
        </w:tabs>
        <w:suppressAutoHyphens w:val="0"/>
        <w:spacing w:after="160" w:line="259" w:lineRule="auto"/>
      </w:pPr>
      <w:r>
        <w:t>Saisissez le nom du premier lieu P01 ;</w:t>
      </w:r>
    </w:p>
    <w:p w14:paraId="4E33FEB0" w14:textId="77777777" w:rsidR="00F9654A" w:rsidRDefault="00F9654A" w:rsidP="00F9654A">
      <w:pPr>
        <w:pStyle w:val="Paragraphedeliste"/>
        <w:numPr>
          <w:ilvl w:val="0"/>
          <w:numId w:val="27"/>
        </w:numPr>
        <w:tabs>
          <w:tab w:val="left" w:pos="2055"/>
        </w:tabs>
        <w:suppressAutoHyphens w:val="0"/>
        <w:spacing w:after="160" w:line="259" w:lineRule="auto"/>
      </w:pPr>
      <w:r>
        <w:t>En bas de la page cliquez sur Ajouter ;</w:t>
      </w:r>
    </w:p>
    <w:p w14:paraId="3BBE91C3" w14:textId="77777777" w:rsidR="00F9654A" w:rsidRDefault="00F9654A" w:rsidP="00F9654A">
      <w:pPr>
        <w:tabs>
          <w:tab w:val="left" w:pos="2055"/>
        </w:tabs>
        <w:ind w:left="360"/>
      </w:pPr>
      <w:r>
        <w:t>Faites de même pour les cinq autres salles informatiques ;</w:t>
      </w:r>
    </w:p>
    <w:p w14:paraId="18EAA7EE" w14:textId="77777777" w:rsidR="00F9654A" w:rsidRDefault="00F9654A" w:rsidP="00F9654A">
      <w:pPr>
        <w:tabs>
          <w:tab w:val="left" w:pos="2055"/>
        </w:tabs>
        <w:ind w:left="360"/>
      </w:pPr>
      <w:r>
        <w:t>Fermez le pop-up quand vous aurez terminé ;</w:t>
      </w:r>
    </w:p>
    <w:p w14:paraId="7D3910E0" w14:textId="77777777" w:rsidR="00F9654A" w:rsidRDefault="00F9654A" w:rsidP="00F9654A">
      <w:pPr>
        <w:tabs>
          <w:tab w:val="left" w:pos="2055"/>
        </w:tabs>
        <w:ind w:left="360"/>
      </w:pPr>
      <w:r>
        <w:t>Cliquez sur le bouton Intitulés sous la barre des menu pour visualiser la liste des lieux créés.</w:t>
      </w:r>
    </w:p>
    <w:p w14:paraId="25542DB7" w14:textId="77777777" w:rsidR="00150E67" w:rsidRDefault="00150E67" w:rsidP="00F9654A">
      <w:pPr>
        <w:tabs>
          <w:tab w:val="left" w:pos="2055"/>
        </w:tabs>
        <w:ind w:left="360"/>
      </w:pPr>
    </w:p>
    <w:p w14:paraId="11496327" w14:textId="77777777" w:rsidR="00F9654A" w:rsidRDefault="00F9654A" w:rsidP="00F9654A">
      <w:pPr>
        <w:tabs>
          <w:tab w:val="left" w:pos="2055"/>
        </w:tabs>
        <w:ind w:left="360"/>
      </w:pPr>
    </w:p>
    <w:p w14:paraId="476D99B9" w14:textId="77777777" w:rsidR="00F9654A" w:rsidRPr="00F41928" w:rsidRDefault="00F9654A" w:rsidP="00F9654A">
      <w:pPr>
        <w:tabs>
          <w:tab w:val="left" w:pos="2055"/>
        </w:tabs>
        <w:ind w:left="360"/>
        <w:rPr>
          <w:b/>
          <w:bCs/>
        </w:rPr>
      </w:pPr>
      <w:r w:rsidRPr="00F41928">
        <w:rPr>
          <w:b/>
          <w:bCs/>
        </w:rPr>
        <w:t>La création des ordinateurs</w:t>
      </w:r>
    </w:p>
    <w:p w14:paraId="52AF1DC8" w14:textId="77777777" w:rsidR="00F9654A" w:rsidRDefault="00F9654A" w:rsidP="00F9654A">
      <w:pPr>
        <w:tabs>
          <w:tab w:val="left" w:pos="2055"/>
        </w:tabs>
        <w:ind w:left="360"/>
      </w:pPr>
      <w:r>
        <w:t>Vous allez créer un seul ordinateur pour chaque salle de l'étage 0.</w:t>
      </w:r>
    </w:p>
    <w:p w14:paraId="231657C0" w14:textId="77777777" w:rsidR="00F9654A" w:rsidRDefault="00F9654A" w:rsidP="00F9654A">
      <w:pPr>
        <w:pStyle w:val="Paragraphedeliste"/>
        <w:numPr>
          <w:ilvl w:val="0"/>
          <w:numId w:val="27"/>
        </w:numPr>
        <w:tabs>
          <w:tab w:val="left" w:pos="2055"/>
        </w:tabs>
        <w:suppressAutoHyphens w:val="0"/>
        <w:spacing w:after="160" w:line="259" w:lineRule="auto"/>
      </w:pPr>
      <w:r>
        <w:t>Positionnez-vous dans l'entité Etage 0 du Bâtiment 1 ;</w:t>
      </w:r>
    </w:p>
    <w:p w14:paraId="2B312F47"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ordinateurs à partir du menu Parc → Ordinateurs ;</w:t>
      </w:r>
    </w:p>
    <w:p w14:paraId="18EF780F" w14:textId="77777777" w:rsidR="00F9654A" w:rsidRDefault="00F9654A" w:rsidP="00F9654A">
      <w:pPr>
        <w:pStyle w:val="Paragraphedeliste"/>
        <w:numPr>
          <w:ilvl w:val="0"/>
          <w:numId w:val="27"/>
        </w:numPr>
        <w:tabs>
          <w:tab w:val="left" w:pos="2055"/>
        </w:tabs>
        <w:suppressAutoHyphens w:val="0"/>
        <w:spacing w:after="160" w:line="259" w:lineRule="auto"/>
      </w:pPr>
      <w:r>
        <w:t>Créez un ordinateur pour chaque salle.</w:t>
      </w:r>
    </w:p>
    <w:p w14:paraId="17409181" w14:textId="77777777" w:rsidR="00DE53E1" w:rsidRDefault="00DE53E1" w:rsidP="00F9654A">
      <w:pPr>
        <w:tabs>
          <w:tab w:val="left" w:pos="2055"/>
        </w:tabs>
        <w:ind w:left="360"/>
        <w:rPr>
          <w:color w:val="FF0000"/>
        </w:rPr>
      </w:pPr>
    </w:p>
    <w:p w14:paraId="35DD92F1" w14:textId="556B7A52" w:rsidR="00F9654A" w:rsidRPr="00F41928" w:rsidRDefault="00F9654A" w:rsidP="00F9654A">
      <w:pPr>
        <w:tabs>
          <w:tab w:val="left" w:pos="2055"/>
        </w:tabs>
        <w:ind w:left="360"/>
        <w:rPr>
          <w:b/>
          <w:bCs/>
        </w:rPr>
      </w:pPr>
      <w:r w:rsidRPr="00F41928">
        <w:rPr>
          <w:b/>
          <w:bCs/>
        </w:rPr>
        <w:t>La création des comptes enseignants et du groupe enseignants</w:t>
      </w:r>
    </w:p>
    <w:p w14:paraId="105B09EF" w14:textId="77777777" w:rsidR="00F9654A" w:rsidRDefault="00F9654A" w:rsidP="00F9654A">
      <w:pPr>
        <w:tabs>
          <w:tab w:val="left" w:pos="2055"/>
        </w:tabs>
        <w:ind w:left="360"/>
      </w:pPr>
      <w:r>
        <w:t>Vous devez créer quelques comptes enseignants avec le profil Self-service.</w:t>
      </w:r>
    </w:p>
    <w:p w14:paraId="0F98DC43"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comptes</w:t>
      </w:r>
    </w:p>
    <w:p w14:paraId="76469FEC" w14:textId="77777777" w:rsidR="00F9654A" w:rsidRDefault="00F9654A" w:rsidP="00F9654A">
      <w:pPr>
        <w:pStyle w:val="Paragraphedeliste"/>
        <w:numPr>
          <w:ilvl w:val="0"/>
          <w:numId w:val="27"/>
        </w:numPr>
        <w:tabs>
          <w:tab w:val="left" w:pos="2055"/>
        </w:tabs>
        <w:suppressAutoHyphens w:val="0"/>
        <w:spacing w:after="160" w:line="259" w:lineRule="auto"/>
      </w:pPr>
      <w:r>
        <w:t>Créez quelques comptes enseignant avec le profil Self-service.</w:t>
      </w:r>
    </w:p>
    <w:p w14:paraId="0E7219AC" w14:textId="77777777" w:rsidR="00F9654A" w:rsidRDefault="00F9654A" w:rsidP="00F9654A">
      <w:pPr>
        <w:tabs>
          <w:tab w:val="left" w:pos="2055"/>
        </w:tabs>
        <w:ind w:left="360"/>
      </w:pPr>
      <w:r>
        <w:t>Vous devez définir les habilitations des enseignants nécessaires à la gestion de tickets d’incidents et de demande pour les équipements de l'entité Bâtiment 1. Vous allez créer un nouveau groupe appelé Enseignants.</w:t>
      </w:r>
    </w:p>
    <w:p w14:paraId="4A4F958E" w14:textId="77777777" w:rsidR="00F9654A" w:rsidRDefault="00F9654A" w:rsidP="00F9654A">
      <w:pPr>
        <w:pStyle w:val="Paragraphedeliste"/>
        <w:numPr>
          <w:ilvl w:val="0"/>
          <w:numId w:val="27"/>
        </w:numPr>
        <w:tabs>
          <w:tab w:val="left" w:pos="2055"/>
        </w:tabs>
        <w:suppressAutoHyphens w:val="0"/>
        <w:spacing w:after="160" w:line="259" w:lineRule="auto"/>
      </w:pPr>
      <w:r>
        <w:t>A partir du menu Administration → Groupes,</w:t>
      </w:r>
    </w:p>
    <w:p w14:paraId="6A2939A8" w14:textId="77777777" w:rsidR="00F9654A" w:rsidRDefault="00F9654A" w:rsidP="00F9654A">
      <w:pPr>
        <w:pStyle w:val="Paragraphedeliste"/>
        <w:numPr>
          <w:ilvl w:val="0"/>
          <w:numId w:val="27"/>
        </w:numPr>
        <w:tabs>
          <w:tab w:val="left" w:pos="2055"/>
        </w:tabs>
        <w:suppressAutoHyphens w:val="0"/>
        <w:spacing w:after="160" w:line="259" w:lineRule="auto"/>
      </w:pPr>
      <w:r>
        <w:t>Créez un nouveau groupe</w:t>
      </w:r>
    </w:p>
    <w:p w14:paraId="4A95D066" w14:textId="77777777" w:rsidR="00F9654A" w:rsidRDefault="00F9654A" w:rsidP="00F9654A">
      <w:pPr>
        <w:pStyle w:val="Paragraphedeliste"/>
        <w:numPr>
          <w:ilvl w:val="0"/>
          <w:numId w:val="27"/>
        </w:numPr>
        <w:tabs>
          <w:tab w:val="left" w:pos="2055"/>
        </w:tabs>
        <w:suppressAutoHyphens w:val="0"/>
        <w:spacing w:after="160" w:line="259" w:lineRule="auto"/>
      </w:pPr>
      <w:r>
        <w:t>Indiquez comme nom des groupe : Enseignants ;</w:t>
      </w:r>
    </w:p>
    <w:p w14:paraId="7068C83F" w14:textId="77777777" w:rsidR="00F9654A" w:rsidRDefault="00F9654A" w:rsidP="00F9654A">
      <w:pPr>
        <w:pStyle w:val="Paragraphedeliste"/>
        <w:numPr>
          <w:ilvl w:val="0"/>
          <w:numId w:val="27"/>
        </w:numPr>
        <w:tabs>
          <w:tab w:val="left" w:pos="2055"/>
        </w:tabs>
        <w:suppressAutoHyphens w:val="0"/>
        <w:spacing w:after="160" w:line="259" w:lineRule="auto"/>
      </w:pPr>
      <w:r>
        <w:t>Indiquez comme description : Enseignants gérant les tickets en self-service ;</w:t>
      </w:r>
    </w:p>
    <w:p w14:paraId="7ED70800" w14:textId="77777777" w:rsidR="00F9654A" w:rsidRDefault="00F9654A" w:rsidP="00F9654A">
      <w:pPr>
        <w:pStyle w:val="Paragraphedeliste"/>
        <w:numPr>
          <w:ilvl w:val="0"/>
          <w:numId w:val="27"/>
        </w:numPr>
        <w:tabs>
          <w:tab w:val="left" w:pos="2055"/>
        </w:tabs>
        <w:suppressAutoHyphens w:val="0"/>
        <w:spacing w:after="160" w:line="259" w:lineRule="auto"/>
      </w:pPr>
      <w:r>
        <w:t>IMPORTANT : indiquez que ce groupe sera utilisable dans les sous-entités ;</w:t>
      </w:r>
    </w:p>
    <w:p w14:paraId="1A5AF697" w14:textId="77777777" w:rsidR="00F9654A" w:rsidRDefault="00F9654A" w:rsidP="00F9654A">
      <w:pPr>
        <w:pStyle w:val="Paragraphedeliste"/>
        <w:numPr>
          <w:ilvl w:val="0"/>
          <w:numId w:val="27"/>
        </w:numPr>
        <w:tabs>
          <w:tab w:val="left" w:pos="2055"/>
        </w:tabs>
        <w:suppressAutoHyphens w:val="0"/>
        <w:spacing w:after="160" w:line="259" w:lineRule="auto"/>
      </w:pPr>
      <w:r>
        <w:t>Cliquez ensuite sur le bouton Ajouter.</w:t>
      </w:r>
    </w:p>
    <w:p w14:paraId="13806E4D" w14:textId="77777777" w:rsidR="00DE53E1" w:rsidRDefault="00DE53E1" w:rsidP="00F9654A">
      <w:pPr>
        <w:tabs>
          <w:tab w:val="left" w:pos="2055"/>
        </w:tabs>
        <w:rPr>
          <w:color w:val="FF0000"/>
        </w:rPr>
      </w:pPr>
    </w:p>
    <w:p w14:paraId="2EB2CBCF" w14:textId="43725054" w:rsidR="00F9654A" w:rsidRPr="00C6447B" w:rsidRDefault="00F9654A" w:rsidP="00F9654A">
      <w:pPr>
        <w:tabs>
          <w:tab w:val="left" w:pos="2055"/>
        </w:tabs>
        <w:rPr>
          <w:b/>
          <w:bCs/>
        </w:rPr>
      </w:pPr>
      <w:r w:rsidRPr="00C6447B">
        <w:rPr>
          <w:b/>
          <w:bCs/>
        </w:rPr>
        <w:t>Affichage de la liste des groupes</w:t>
      </w:r>
    </w:p>
    <w:p w14:paraId="1C418C95" w14:textId="77777777" w:rsidR="00F9654A" w:rsidRDefault="00F9654A" w:rsidP="00F9654A">
      <w:pPr>
        <w:tabs>
          <w:tab w:val="left" w:pos="2055"/>
        </w:tabs>
      </w:pPr>
      <w:r>
        <w:t>Dans le chemin d’affichage du contexte de la zone de travail, cliquez sur Groupes pour visualiser la liste des groupes ;</w:t>
      </w:r>
    </w:p>
    <w:p w14:paraId="19BAF571" w14:textId="77777777" w:rsidR="00F9654A" w:rsidRDefault="00F9654A" w:rsidP="00F9654A">
      <w:pPr>
        <w:pStyle w:val="Paragraphedeliste"/>
        <w:numPr>
          <w:ilvl w:val="0"/>
          <w:numId w:val="27"/>
        </w:numPr>
        <w:tabs>
          <w:tab w:val="left" w:pos="2055"/>
        </w:tabs>
        <w:suppressAutoHyphens w:val="0"/>
        <w:spacing w:after="160" w:line="259" w:lineRule="auto"/>
      </w:pPr>
      <w:r>
        <w:t>Cliquez sur le groupe nouvellement créé Enseignants ;</w:t>
      </w:r>
    </w:p>
    <w:p w14:paraId="3466A434" w14:textId="77777777" w:rsidR="00F9654A" w:rsidRDefault="00F9654A" w:rsidP="00F9654A">
      <w:pPr>
        <w:pStyle w:val="Paragraphedeliste"/>
        <w:numPr>
          <w:ilvl w:val="0"/>
          <w:numId w:val="27"/>
        </w:numPr>
        <w:tabs>
          <w:tab w:val="left" w:pos="2055"/>
        </w:tabs>
        <w:suppressAutoHyphens w:val="0"/>
        <w:spacing w:after="160" w:line="259" w:lineRule="auto"/>
      </w:pPr>
      <w:r>
        <w:t>Ajout des comptes enseignants au groupe Enseignants</w:t>
      </w:r>
    </w:p>
    <w:p w14:paraId="60B6228D" w14:textId="77777777" w:rsidR="00F9654A" w:rsidRDefault="00F9654A" w:rsidP="00F9654A">
      <w:pPr>
        <w:pStyle w:val="Paragraphedeliste"/>
        <w:numPr>
          <w:ilvl w:val="0"/>
          <w:numId w:val="27"/>
        </w:numPr>
        <w:tabs>
          <w:tab w:val="left" w:pos="2055"/>
        </w:tabs>
        <w:suppressAutoHyphens w:val="0"/>
        <w:spacing w:after="160" w:line="259" w:lineRule="auto"/>
      </w:pPr>
      <w:r>
        <w:t>Sélectionnez la rubrique Utilisateurs ;</w:t>
      </w:r>
    </w:p>
    <w:p w14:paraId="465855E3" w14:textId="77777777" w:rsidR="00F9654A" w:rsidRDefault="00F9654A" w:rsidP="00F9654A">
      <w:pPr>
        <w:pStyle w:val="Paragraphedeliste"/>
        <w:numPr>
          <w:ilvl w:val="0"/>
          <w:numId w:val="27"/>
        </w:numPr>
        <w:tabs>
          <w:tab w:val="left" w:pos="2055"/>
        </w:tabs>
        <w:suppressAutoHyphens w:val="0"/>
        <w:spacing w:after="160" w:line="259" w:lineRule="auto"/>
      </w:pPr>
      <w:r>
        <w:t>Ajoutez les comptes enseignants ;</w:t>
      </w:r>
    </w:p>
    <w:p w14:paraId="45E3B710" w14:textId="77777777" w:rsidR="00F9654A" w:rsidRDefault="00F9654A" w:rsidP="00F9654A">
      <w:pPr>
        <w:pStyle w:val="Paragraphedeliste"/>
        <w:numPr>
          <w:ilvl w:val="0"/>
          <w:numId w:val="27"/>
        </w:numPr>
        <w:tabs>
          <w:tab w:val="left" w:pos="2055"/>
        </w:tabs>
        <w:suppressAutoHyphens w:val="0"/>
        <w:spacing w:after="160" w:line="259" w:lineRule="auto"/>
      </w:pPr>
      <w:r>
        <w:t>Puis cliquez sur le bouton Ajouter.</w:t>
      </w:r>
    </w:p>
    <w:p w14:paraId="4BF2B33C" w14:textId="77777777" w:rsidR="00F9654A" w:rsidRDefault="00F9654A" w:rsidP="00F9654A">
      <w:pPr>
        <w:pStyle w:val="Paragraphedeliste"/>
        <w:numPr>
          <w:ilvl w:val="0"/>
          <w:numId w:val="27"/>
        </w:numPr>
        <w:tabs>
          <w:tab w:val="left" w:pos="2055"/>
        </w:tabs>
        <w:suppressAutoHyphens w:val="0"/>
        <w:spacing w:after="160" w:line="259" w:lineRule="auto"/>
      </w:pPr>
      <w:r>
        <w:t>Affecter les ordinateurs aux enseignants</w:t>
      </w:r>
    </w:p>
    <w:p w14:paraId="38D2D725" w14:textId="77777777" w:rsidR="00F9654A" w:rsidRDefault="00F9654A" w:rsidP="007E768F">
      <w:pPr>
        <w:tabs>
          <w:tab w:val="left" w:pos="2055"/>
        </w:tabs>
        <w:jc w:val="both"/>
      </w:pPr>
      <w:r>
        <w:t>Les enseignants doivent pouvoir associer à un ticket aux ordinateurs que vous avez créé.</w:t>
      </w:r>
    </w:p>
    <w:p w14:paraId="0B9471D3" w14:textId="77777777" w:rsidR="00F9654A" w:rsidRDefault="00F9654A" w:rsidP="007E768F">
      <w:pPr>
        <w:tabs>
          <w:tab w:val="left" w:pos="2055"/>
        </w:tabs>
        <w:jc w:val="both"/>
      </w:pPr>
      <w:r>
        <w:t>Pour cela il est nécessaire de préciser cette information au niveau des matériels concernés.</w:t>
      </w:r>
    </w:p>
    <w:p w14:paraId="58DF54C9" w14:textId="77777777" w:rsidR="00F9654A" w:rsidRDefault="00F9654A" w:rsidP="007E768F">
      <w:pPr>
        <w:tabs>
          <w:tab w:val="left" w:pos="2055"/>
        </w:tabs>
        <w:jc w:val="both"/>
      </w:pPr>
      <w:r>
        <w:t>Il est possible dans GLPI de faire des modifications sur plusieurs matériels en même temps.</w:t>
      </w:r>
    </w:p>
    <w:p w14:paraId="0AC49883" w14:textId="77777777" w:rsidR="00F9654A" w:rsidRDefault="00F9654A" w:rsidP="007E768F">
      <w:pPr>
        <w:pStyle w:val="Paragraphedeliste"/>
        <w:numPr>
          <w:ilvl w:val="0"/>
          <w:numId w:val="27"/>
        </w:numPr>
        <w:tabs>
          <w:tab w:val="left" w:pos="2055"/>
        </w:tabs>
        <w:suppressAutoHyphens w:val="0"/>
        <w:spacing w:after="160" w:line="259" w:lineRule="auto"/>
        <w:jc w:val="both"/>
      </w:pPr>
      <w:r>
        <w:t>Accédez à la liste des ordinateurs du parc à partir du menu Parc → Ordinateurs ;</w:t>
      </w:r>
    </w:p>
    <w:p w14:paraId="331B85E0" w14:textId="77777777" w:rsidR="00F9654A" w:rsidRDefault="00F9654A" w:rsidP="007E768F">
      <w:pPr>
        <w:pStyle w:val="Paragraphedeliste"/>
        <w:numPr>
          <w:ilvl w:val="0"/>
          <w:numId w:val="27"/>
        </w:numPr>
        <w:tabs>
          <w:tab w:val="left" w:pos="2055"/>
        </w:tabs>
        <w:suppressAutoHyphens w:val="0"/>
        <w:spacing w:after="160" w:line="259" w:lineRule="auto"/>
        <w:jc w:val="both"/>
      </w:pPr>
      <w:r>
        <w:lastRenderedPageBreak/>
        <w:t>Cochez les ordinateurs que vous avez créés.</w:t>
      </w:r>
    </w:p>
    <w:p w14:paraId="41EBA343" w14:textId="77777777" w:rsidR="00F9654A" w:rsidRDefault="00F9654A" w:rsidP="007E768F">
      <w:pPr>
        <w:pStyle w:val="Paragraphedeliste"/>
        <w:numPr>
          <w:ilvl w:val="0"/>
          <w:numId w:val="27"/>
        </w:numPr>
        <w:tabs>
          <w:tab w:val="left" w:pos="2055"/>
        </w:tabs>
        <w:suppressAutoHyphens w:val="0"/>
        <w:spacing w:after="160" w:line="259" w:lineRule="auto"/>
        <w:jc w:val="both"/>
      </w:pPr>
      <w:r>
        <w:t>Cliquez ensuite sur le bouton Actions ;</w:t>
      </w:r>
    </w:p>
    <w:p w14:paraId="07E326B9" w14:textId="77777777" w:rsidR="00F9654A" w:rsidRDefault="00F9654A" w:rsidP="007E768F">
      <w:pPr>
        <w:pStyle w:val="Paragraphedeliste"/>
        <w:numPr>
          <w:ilvl w:val="0"/>
          <w:numId w:val="27"/>
        </w:numPr>
        <w:tabs>
          <w:tab w:val="left" w:pos="2055"/>
        </w:tabs>
        <w:suppressAutoHyphens w:val="0"/>
        <w:spacing w:after="160" w:line="259" w:lineRule="auto"/>
        <w:jc w:val="both"/>
      </w:pPr>
      <w:r>
        <w:t>Dans le pop-up qui s’affiche choisissez l’action Modifier ;</w:t>
      </w:r>
    </w:p>
    <w:p w14:paraId="30513178" w14:textId="77777777" w:rsidR="00F9654A" w:rsidRDefault="00F9654A" w:rsidP="007E768F">
      <w:pPr>
        <w:pStyle w:val="Paragraphedeliste"/>
        <w:numPr>
          <w:ilvl w:val="0"/>
          <w:numId w:val="27"/>
        </w:numPr>
        <w:tabs>
          <w:tab w:val="left" w:pos="2055"/>
        </w:tabs>
        <w:suppressAutoHyphens w:val="0"/>
        <w:spacing w:after="160" w:line="259" w:lineRule="auto"/>
        <w:jc w:val="both"/>
      </w:pPr>
      <w:r>
        <w:t>Puis choisissez le champ à modifier Groupe ;</w:t>
      </w:r>
    </w:p>
    <w:p w14:paraId="56FF929D" w14:textId="79721AB6" w:rsidR="00435797" w:rsidRDefault="00435797" w:rsidP="00435797">
      <w:pPr>
        <w:tabs>
          <w:tab w:val="left" w:pos="2055"/>
        </w:tabs>
        <w:suppressAutoHyphens w:val="0"/>
        <w:spacing w:after="160" w:line="259" w:lineRule="auto"/>
        <w:jc w:val="both"/>
      </w:pPr>
      <w:r>
        <w:t xml:space="preserve">Solution </w:t>
      </w:r>
    </w:p>
    <w:p w14:paraId="35E38D27" w14:textId="77777777" w:rsidR="00F9654A" w:rsidRDefault="00F9654A" w:rsidP="007E768F">
      <w:pPr>
        <w:tabs>
          <w:tab w:val="left" w:pos="2055"/>
        </w:tabs>
        <w:jc w:val="both"/>
      </w:pPr>
      <w:r>
        <w:t>En consultant les fiches des ordinateurs vous verrez que le groupe Enseignants leur est maintenant associé à tous vos ordinateurs.</w:t>
      </w:r>
    </w:p>
    <w:p w14:paraId="75AAF2B9" w14:textId="77777777" w:rsidR="00F9654A" w:rsidRPr="006B0C94" w:rsidRDefault="00F9654A" w:rsidP="007E768F">
      <w:pPr>
        <w:tabs>
          <w:tab w:val="left" w:pos="2055"/>
        </w:tabs>
        <w:jc w:val="both"/>
        <w:rPr>
          <w:b/>
          <w:bCs/>
        </w:rPr>
      </w:pPr>
      <w:r w:rsidRPr="006B0C94">
        <w:rPr>
          <w:b/>
          <w:bCs/>
        </w:rPr>
        <w:t>Connectez-vous en tant qu’enseignant et créer un ticket sur un ordinateur</w:t>
      </w:r>
    </w:p>
    <w:p w14:paraId="3A2E9014" w14:textId="77777777" w:rsidR="00F9654A" w:rsidRDefault="00F9654A" w:rsidP="00F9654A">
      <w:pPr>
        <w:tabs>
          <w:tab w:val="left" w:pos="2055"/>
        </w:tabs>
      </w:pPr>
    </w:p>
    <w:p w14:paraId="275A2642" w14:textId="77777777" w:rsidR="00F9654A" w:rsidRDefault="00F9654A" w:rsidP="00F9654A">
      <w:pPr>
        <w:tabs>
          <w:tab w:val="left" w:pos="2055"/>
        </w:tabs>
      </w:pPr>
    </w:p>
    <w:p w14:paraId="487A8765" w14:textId="77777777" w:rsidR="00F9654A" w:rsidRDefault="00F9654A" w:rsidP="00F9654A">
      <w:pPr>
        <w:tabs>
          <w:tab w:val="left" w:pos="2055"/>
        </w:tabs>
      </w:pPr>
    </w:p>
    <w:p w14:paraId="1AF82BD6" w14:textId="77777777" w:rsidR="003E74DD" w:rsidRDefault="003E74DD">
      <w:pPr>
        <w:suppressAutoHyphens w:val="0"/>
        <w:spacing w:after="160" w:line="259" w:lineRule="auto"/>
        <w:rPr>
          <w:rFonts w:ascii="Arial" w:hAnsi="Arial" w:cs="Arial"/>
          <w:b/>
          <w:bCs/>
          <w:color w:val="333333"/>
          <w:kern w:val="36"/>
          <w:sz w:val="48"/>
          <w:szCs w:val="48"/>
          <w:lang w:eastAsia="fr-FR"/>
        </w:rPr>
      </w:pPr>
      <w:bookmarkStart w:id="2" w:name="_Hlk158223147"/>
      <w:r>
        <w:rPr>
          <w:rFonts w:ascii="Arial" w:hAnsi="Arial" w:cs="Arial"/>
          <w:b/>
          <w:bCs/>
          <w:color w:val="333333"/>
          <w:kern w:val="36"/>
          <w:sz w:val="48"/>
          <w:szCs w:val="48"/>
          <w:lang w:eastAsia="fr-FR"/>
        </w:rPr>
        <w:br w:type="page"/>
      </w:r>
    </w:p>
    <w:p w14:paraId="1FA90A3B" w14:textId="155C8F75" w:rsidR="00F9654A" w:rsidRPr="00BD09AD" w:rsidRDefault="00F9654A" w:rsidP="00483613">
      <w:pPr>
        <w:rPr>
          <w:b/>
          <w:bCs/>
          <w:u w:val="single"/>
          <w:lang w:eastAsia="fr-FR"/>
        </w:rPr>
      </w:pPr>
      <w:r w:rsidRPr="00BD09AD">
        <w:rPr>
          <w:b/>
          <w:bCs/>
          <w:u w:val="single"/>
          <w:lang w:eastAsia="fr-FR"/>
        </w:rPr>
        <w:lastRenderedPageBreak/>
        <w:t xml:space="preserve">La gestion financière dans </w:t>
      </w:r>
      <w:proofErr w:type="spellStart"/>
      <w:r w:rsidRPr="00BD09AD">
        <w:rPr>
          <w:b/>
          <w:bCs/>
          <w:u w:val="single"/>
          <w:lang w:eastAsia="fr-FR"/>
        </w:rPr>
        <w:t>glpi</w:t>
      </w:r>
      <w:proofErr w:type="spellEnd"/>
    </w:p>
    <w:p w14:paraId="32FA396C" w14:textId="77777777" w:rsidR="00F9654A" w:rsidRPr="006B0C94" w:rsidRDefault="00F9654A" w:rsidP="00F9654A">
      <w:pPr>
        <w:tabs>
          <w:tab w:val="left" w:pos="2055"/>
        </w:tabs>
        <w:rPr>
          <w:b/>
          <w:bCs/>
        </w:rPr>
      </w:pPr>
      <w:r w:rsidRPr="006B0C94">
        <w:rPr>
          <w:b/>
          <w:bCs/>
        </w:rPr>
        <w:t>Modifier la fiche de l’ordinateur 001-01 que vous avez créé précédemment comme suit :</w:t>
      </w:r>
    </w:p>
    <w:p w14:paraId="4479C2B8" w14:textId="77777777" w:rsidR="00F9654A" w:rsidRDefault="00F9654A" w:rsidP="00F9654A">
      <w:pPr>
        <w:tabs>
          <w:tab w:val="left" w:pos="2055"/>
        </w:tabs>
      </w:pPr>
      <w:r>
        <w:t>Date de mise en service :  le 15/07/2023</w:t>
      </w:r>
    </w:p>
    <w:p w14:paraId="0E2FE88F" w14:textId="77777777" w:rsidR="00F9654A" w:rsidRDefault="00F9654A" w:rsidP="00F9654A">
      <w:pPr>
        <w:tabs>
          <w:tab w:val="left" w:pos="2055"/>
        </w:tabs>
      </w:pPr>
      <w:r>
        <w:t>Valeur : 2600 € - durée d’amortissement 5 ans</w:t>
      </w:r>
    </w:p>
    <w:p w14:paraId="5EF97603" w14:textId="77777777" w:rsidR="00F9654A" w:rsidRDefault="00F9654A" w:rsidP="00F9654A">
      <w:pPr>
        <w:tabs>
          <w:tab w:val="left" w:pos="2055"/>
        </w:tabs>
      </w:pPr>
      <w:r>
        <w:t>Numéro d’immobilisation : 404001</w:t>
      </w:r>
    </w:p>
    <w:p w14:paraId="2331368B" w14:textId="77777777" w:rsidR="00F9654A" w:rsidRDefault="00F9654A" w:rsidP="00F9654A">
      <w:pPr>
        <w:tabs>
          <w:tab w:val="left" w:pos="2055"/>
        </w:tabs>
      </w:pPr>
      <w:r>
        <w:t>Type d’amortissement linéaire</w:t>
      </w:r>
    </w:p>
    <w:p w14:paraId="32064A17" w14:textId="77777777" w:rsidR="00F9654A" w:rsidRPr="006B0C94" w:rsidRDefault="00F9654A" w:rsidP="00F9654A">
      <w:pPr>
        <w:tabs>
          <w:tab w:val="left" w:pos="2055"/>
        </w:tabs>
        <w:rPr>
          <w:b/>
          <w:bCs/>
        </w:rPr>
      </w:pPr>
      <w:r w:rsidRPr="006B0C94">
        <w:rPr>
          <w:b/>
          <w:bCs/>
        </w:rPr>
        <w:t>Vérifier la valeur nette comptable affichée </w:t>
      </w:r>
      <w:r>
        <w:rPr>
          <w:b/>
          <w:bCs/>
        </w:rPr>
        <w:t>(qui est celle au 31/12 de l’année en cours.</w:t>
      </w:r>
    </w:p>
    <w:bookmarkEnd w:id="2"/>
    <w:p w14:paraId="365514CB" w14:textId="77777777" w:rsidR="00F9654A" w:rsidRDefault="00F9654A" w:rsidP="00F9654A">
      <w:pPr>
        <w:tabs>
          <w:tab w:val="left" w:pos="2055"/>
        </w:tabs>
      </w:pPr>
      <w:r>
        <w:t>(2600*166*0,2)/360 = 239,77 pour 2023</w:t>
      </w:r>
    </w:p>
    <w:p w14:paraId="790B91AD" w14:textId="77777777" w:rsidR="00F9654A" w:rsidRDefault="00F9654A" w:rsidP="00F9654A">
      <w:pPr>
        <w:tabs>
          <w:tab w:val="left" w:pos="2055"/>
        </w:tabs>
      </w:pPr>
      <w:r>
        <w:t>2600/5 = 520 pour 2024</w:t>
      </w:r>
    </w:p>
    <w:p w14:paraId="4BE08332" w14:textId="77777777" w:rsidR="00F9654A" w:rsidRDefault="00F9654A" w:rsidP="00F9654A">
      <w:pPr>
        <w:tabs>
          <w:tab w:val="left" w:pos="2055"/>
        </w:tabs>
      </w:pPr>
      <w:r>
        <w:t>2600 – 520 – 239,77 = 1840,23</w:t>
      </w:r>
    </w:p>
    <w:p w14:paraId="7F15FDFC" w14:textId="77777777" w:rsidR="00F9654A" w:rsidRDefault="00F9654A" w:rsidP="00F9654A">
      <w:pPr>
        <w:tabs>
          <w:tab w:val="left" w:pos="2055"/>
        </w:tabs>
      </w:pPr>
    </w:p>
    <w:p w14:paraId="492161C9" w14:textId="15362ED7" w:rsidR="00ED21C3" w:rsidRDefault="00ED21C3" w:rsidP="00ED21C3"/>
    <w:p w14:paraId="4BCAB225" w14:textId="77777777" w:rsidR="007C4E74" w:rsidRDefault="007C4E74" w:rsidP="007C4E74">
      <w:pPr>
        <w:jc w:val="both"/>
      </w:pPr>
    </w:p>
    <w:p w14:paraId="243A62CE" w14:textId="00236E16" w:rsidR="00716BFF" w:rsidRDefault="00716BFF">
      <w:pPr>
        <w:suppressAutoHyphens w:val="0"/>
        <w:spacing w:after="160" w:line="259" w:lineRule="auto"/>
      </w:pPr>
    </w:p>
    <w:sectPr w:rsidR="00716BFF" w:rsidSect="009C6A4F">
      <w:footerReference w:type="default" r:id="rId20"/>
      <w:pgSz w:w="11906" w:h="16838" w:code="9"/>
      <w:pgMar w:top="851" w:right="964" w:bottom="851" w:left="96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7734D" w14:textId="77777777" w:rsidR="009C6A4F" w:rsidRDefault="009C6A4F" w:rsidP="006A0BEE">
      <w:r>
        <w:separator/>
      </w:r>
    </w:p>
  </w:endnote>
  <w:endnote w:type="continuationSeparator" w:id="0">
    <w:p w14:paraId="5051806A" w14:textId="77777777" w:rsidR="009C6A4F" w:rsidRDefault="009C6A4F" w:rsidP="006A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1041" w14:textId="38F932A4" w:rsidR="00AC2956" w:rsidRDefault="00E61797" w:rsidP="006A0BEE">
    <w:pPr>
      <w:pStyle w:val="Pieddepage"/>
      <w:pBdr>
        <w:top w:val="single" w:sz="4" w:space="1" w:color="000000"/>
        <w:left w:val="none" w:sz="0" w:space="0" w:color="000000"/>
        <w:bottom w:val="none" w:sz="0" w:space="2" w:color="000000"/>
        <w:right w:val="none" w:sz="0" w:space="0" w:color="000000"/>
      </w:pBdr>
      <w:tabs>
        <w:tab w:val="clear" w:pos="9072"/>
        <w:tab w:val="right" w:pos="9781"/>
      </w:tabs>
    </w:pPr>
    <w:r>
      <w:rPr>
        <w:rFonts w:ascii="Matura MT Script Capitals" w:hAnsi="Matura MT Script Capitals" w:cs="Matura MT Script Capitals"/>
        <w:i/>
        <w:iCs/>
        <w:sz w:val="16"/>
      </w:rPr>
      <w:tab/>
    </w:r>
    <w:r>
      <w:rPr>
        <w:rStyle w:val="Numrodepage"/>
        <w:i/>
        <w:iCs/>
        <w:sz w:val="16"/>
      </w:rPr>
      <w:fldChar w:fldCharType="begin"/>
    </w:r>
    <w:r>
      <w:rPr>
        <w:rStyle w:val="Numrodepage"/>
        <w:i/>
        <w:iCs/>
        <w:sz w:val="16"/>
      </w:rPr>
      <w:instrText xml:space="preserve"> PAGE </w:instrText>
    </w:r>
    <w:r>
      <w:rPr>
        <w:rStyle w:val="Numrodepage"/>
        <w:i/>
        <w:iCs/>
        <w:sz w:val="16"/>
      </w:rPr>
      <w:fldChar w:fldCharType="separate"/>
    </w:r>
    <w:r>
      <w:rPr>
        <w:rStyle w:val="Numrodepage"/>
        <w:i/>
        <w:iCs/>
        <w:noProof/>
        <w:sz w:val="16"/>
      </w:rPr>
      <w:t>25</w:t>
    </w:r>
    <w:r>
      <w:rPr>
        <w:rStyle w:val="Numrodepage"/>
        <w:i/>
        <w:iCs/>
        <w:sz w:val="16"/>
      </w:rPr>
      <w:fldChar w:fldCharType="end"/>
    </w:r>
    <w:r>
      <w:rPr>
        <w:rStyle w:val="Numrodepage"/>
        <w:i/>
        <w:iCs/>
        <w:sz w:val="16"/>
      </w:rPr>
      <w:t xml:space="preserve"> / </w:t>
    </w:r>
    <w:r>
      <w:rPr>
        <w:rStyle w:val="Numrodepage"/>
        <w:i/>
        <w:iCs/>
        <w:sz w:val="16"/>
      </w:rPr>
      <w:fldChar w:fldCharType="begin"/>
    </w:r>
    <w:r>
      <w:rPr>
        <w:rStyle w:val="Numrodepage"/>
        <w:i/>
        <w:iCs/>
        <w:sz w:val="16"/>
      </w:rPr>
      <w:instrText xml:space="preserve"> NUMPAGES \* ARABIC </w:instrText>
    </w:r>
    <w:r>
      <w:rPr>
        <w:rStyle w:val="Numrodepage"/>
        <w:i/>
        <w:iCs/>
        <w:sz w:val="16"/>
      </w:rPr>
      <w:fldChar w:fldCharType="separate"/>
    </w:r>
    <w:r>
      <w:rPr>
        <w:rStyle w:val="Numrodepage"/>
        <w:i/>
        <w:iCs/>
        <w:noProof/>
        <w:sz w:val="16"/>
      </w:rPr>
      <w:t>25</w:t>
    </w:r>
    <w:r>
      <w:rPr>
        <w:rStyle w:val="Numrodepage"/>
        <w:i/>
        <w:iCs/>
        <w:sz w:val="16"/>
      </w:rPr>
      <w:fldChar w:fldCharType="end"/>
    </w:r>
    <w:r>
      <w:rPr>
        <w:rFonts w:ascii="Matura MT Script Capitals" w:hAnsi="Matura MT Script Capitals" w:cs="Matura MT Script Capitals"/>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A2713" w14:textId="77777777" w:rsidR="009C6A4F" w:rsidRDefault="009C6A4F" w:rsidP="006A0BEE">
      <w:r>
        <w:separator/>
      </w:r>
    </w:p>
  </w:footnote>
  <w:footnote w:type="continuationSeparator" w:id="0">
    <w:p w14:paraId="498E7068" w14:textId="77777777" w:rsidR="009C6A4F" w:rsidRDefault="009C6A4F" w:rsidP="006A0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5pt;height:.55pt" o:bullet="t" filled="t">
        <v:fill color2="black"/>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FF0000"/>
        <w:szCs w:val="3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1854"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color w:val="FF0000"/>
      </w:rPr>
    </w:lvl>
  </w:abstractNum>
  <w:abstractNum w:abstractNumId="6" w15:restartNumberingAfterBreak="0">
    <w:nsid w:val="00000007"/>
    <w:multiLevelType w:val="singleLevel"/>
    <w:tmpl w:val="00000007"/>
    <w:name w:val="WW8Num7"/>
    <w:lvl w:ilvl="0">
      <w:start w:val="1"/>
      <w:numFmt w:val="bullet"/>
      <w:lvlText w:val=""/>
      <w:lvlPicBulletId w:val="0"/>
      <w:lvlJc w:val="left"/>
      <w:pPr>
        <w:tabs>
          <w:tab w:val="num" w:pos="0"/>
        </w:tabs>
        <w:ind w:left="360" w:hanging="360"/>
      </w:pPr>
      <w:rPr>
        <w:rFonts w:ascii="Symbol" w:hAnsi="Symbol" w:cs="Symbol" w:hint="default"/>
        <w:color w:val="auto"/>
      </w:rPr>
    </w:lvl>
  </w:abstractNum>
  <w:abstractNum w:abstractNumId="7" w15:restartNumberingAfterBreak="0">
    <w:nsid w:val="0C2C2B9A"/>
    <w:multiLevelType w:val="hybridMultilevel"/>
    <w:tmpl w:val="4D425D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0916AC"/>
    <w:multiLevelType w:val="multilevel"/>
    <w:tmpl w:val="E34E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0DCD"/>
    <w:multiLevelType w:val="hybridMultilevel"/>
    <w:tmpl w:val="D728AB26"/>
    <w:lvl w:ilvl="0" w:tplc="7688E4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121D85"/>
    <w:multiLevelType w:val="hybridMultilevel"/>
    <w:tmpl w:val="96501C18"/>
    <w:lvl w:ilvl="0" w:tplc="9D64A1F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937993"/>
    <w:multiLevelType w:val="multilevel"/>
    <w:tmpl w:val="AC524C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F1D248A"/>
    <w:multiLevelType w:val="multilevel"/>
    <w:tmpl w:val="E398CAE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3" w15:restartNumberingAfterBreak="0">
    <w:nsid w:val="351408B4"/>
    <w:multiLevelType w:val="multilevel"/>
    <w:tmpl w:val="0E4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7E69FB"/>
    <w:multiLevelType w:val="multilevel"/>
    <w:tmpl w:val="1DD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90431"/>
    <w:multiLevelType w:val="multilevel"/>
    <w:tmpl w:val="DF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02F62"/>
    <w:multiLevelType w:val="hybridMultilevel"/>
    <w:tmpl w:val="BC56B102"/>
    <w:lvl w:ilvl="0" w:tplc="02525F9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pStyle w:val="Titre5"/>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3A3FFC"/>
    <w:multiLevelType w:val="multilevel"/>
    <w:tmpl w:val="CA1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56674"/>
    <w:multiLevelType w:val="multilevel"/>
    <w:tmpl w:val="843A1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70934"/>
    <w:multiLevelType w:val="multilevel"/>
    <w:tmpl w:val="90D491E4"/>
    <w:styleLink w:val="WW8Num3"/>
    <w:lvl w:ilvl="0">
      <w:start w:val="1"/>
      <w:numFmt w:val="decimal"/>
      <w:lvlText w:val="Q%1."/>
      <w:lvlJc w:val="left"/>
      <w:pPr>
        <w:ind w:left="851" w:hanging="491"/>
      </w:pPr>
      <w:rPr>
        <w:b/>
        <w:i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9EF6BA6"/>
    <w:multiLevelType w:val="multilevel"/>
    <w:tmpl w:val="278C9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227E7"/>
    <w:multiLevelType w:val="multilevel"/>
    <w:tmpl w:val="F0F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84834"/>
    <w:multiLevelType w:val="multilevel"/>
    <w:tmpl w:val="7CD0C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5509C"/>
    <w:multiLevelType w:val="multilevel"/>
    <w:tmpl w:val="7AEE6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10E65"/>
    <w:multiLevelType w:val="multilevel"/>
    <w:tmpl w:val="5BCE89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6"/>
  </w:num>
  <w:num w:numId="2">
    <w:abstractNumId w:val="9"/>
  </w:num>
  <w:num w:numId="3">
    <w:abstractNumId w:val="24"/>
  </w:num>
  <w:num w:numId="4">
    <w:abstractNumId w:val="24"/>
  </w:num>
  <w:num w:numId="5">
    <w:abstractNumId w:val="24"/>
  </w:num>
  <w:num w:numId="6">
    <w:abstractNumId w:val="24"/>
  </w:num>
  <w:num w:numId="7">
    <w:abstractNumId w:val="24"/>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20"/>
  </w:num>
  <w:num w:numId="16">
    <w:abstractNumId w:val="23"/>
  </w:num>
  <w:num w:numId="17">
    <w:abstractNumId w:val="8"/>
  </w:num>
  <w:num w:numId="18">
    <w:abstractNumId w:val="22"/>
  </w:num>
  <w:num w:numId="19">
    <w:abstractNumId w:val="17"/>
  </w:num>
  <w:num w:numId="20">
    <w:abstractNumId w:val="15"/>
  </w:num>
  <w:num w:numId="21">
    <w:abstractNumId w:val="21"/>
  </w:num>
  <w:num w:numId="22">
    <w:abstractNumId w:val="14"/>
  </w:num>
  <w:num w:numId="23">
    <w:abstractNumId w:val="13"/>
  </w:num>
  <w:num w:numId="24">
    <w:abstractNumId w:val="18"/>
  </w:num>
  <w:num w:numId="25">
    <w:abstractNumId w:val="19"/>
  </w:num>
  <w:num w:numId="26">
    <w:abstractNumId w:val="7"/>
  </w:num>
  <w:num w:numId="27">
    <w:abstractNumId w:val="10"/>
  </w:num>
  <w:num w:numId="28">
    <w:abstractNumId w:val="12"/>
  </w:num>
  <w:num w:numId="29">
    <w:abstractNumId w:val="11"/>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74"/>
    <w:rsid w:val="00001734"/>
    <w:rsid w:val="0000277F"/>
    <w:rsid w:val="000035EA"/>
    <w:rsid w:val="0000390B"/>
    <w:rsid w:val="000059EE"/>
    <w:rsid w:val="00010123"/>
    <w:rsid w:val="00010579"/>
    <w:rsid w:val="00010A48"/>
    <w:rsid w:val="000177FA"/>
    <w:rsid w:val="00020DF5"/>
    <w:rsid w:val="00025B59"/>
    <w:rsid w:val="00030AF8"/>
    <w:rsid w:val="00031325"/>
    <w:rsid w:val="00032CF8"/>
    <w:rsid w:val="00034157"/>
    <w:rsid w:val="00035E16"/>
    <w:rsid w:val="00042D5F"/>
    <w:rsid w:val="00055341"/>
    <w:rsid w:val="00064CEA"/>
    <w:rsid w:val="000830EB"/>
    <w:rsid w:val="000868AB"/>
    <w:rsid w:val="000900AC"/>
    <w:rsid w:val="00095078"/>
    <w:rsid w:val="000A01E3"/>
    <w:rsid w:val="000A02E0"/>
    <w:rsid w:val="000A5DDE"/>
    <w:rsid w:val="000B48B0"/>
    <w:rsid w:val="000B4960"/>
    <w:rsid w:val="000B7ADE"/>
    <w:rsid w:val="000B7FD6"/>
    <w:rsid w:val="000D4884"/>
    <w:rsid w:val="000E5584"/>
    <w:rsid w:val="000E5E3A"/>
    <w:rsid w:val="000E7C12"/>
    <w:rsid w:val="000F0442"/>
    <w:rsid w:val="00110E6C"/>
    <w:rsid w:val="00117F98"/>
    <w:rsid w:val="00123179"/>
    <w:rsid w:val="001304C6"/>
    <w:rsid w:val="00134263"/>
    <w:rsid w:val="001446EE"/>
    <w:rsid w:val="00150E67"/>
    <w:rsid w:val="001518B7"/>
    <w:rsid w:val="00152911"/>
    <w:rsid w:val="00160331"/>
    <w:rsid w:val="00162903"/>
    <w:rsid w:val="001648AF"/>
    <w:rsid w:val="00165D05"/>
    <w:rsid w:val="00166780"/>
    <w:rsid w:val="001674D2"/>
    <w:rsid w:val="00175B14"/>
    <w:rsid w:val="00180631"/>
    <w:rsid w:val="00185F0B"/>
    <w:rsid w:val="00191A79"/>
    <w:rsid w:val="00194D9D"/>
    <w:rsid w:val="00196586"/>
    <w:rsid w:val="001A2522"/>
    <w:rsid w:val="001A579A"/>
    <w:rsid w:val="001A6739"/>
    <w:rsid w:val="001A7BDA"/>
    <w:rsid w:val="001B1D97"/>
    <w:rsid w:val="001B60FF"/>
    <w:rsid w:val="001B73E6"/>
    <w:rsid w:val="001C1C6A"/>
    <w:rsid w:val="001C3BD2"/>
    <w:rsid w:val="001D5142"/>
    <w:rsid w:val="001D6FC0"/>
    <w:rsid w:val="001E7A9B"/>
    <w:rsid w:val="001F3C9D"/>
    <w:rsid w:val="002010C0"/>
    <w:rsid w:val="0020270A"/>
    <w:rsid w:val="00203449"/>
    <w:rsid w:val="00212E3B"/>
    <w:rsid w:val="00215943"/>
    <w:rsid w:val="002173FA"/>
    <w:rsid w:val="00220992"/>
    <w:rsid w:val="00226C40"/>
    <w:rsid w:val="002271DF"/>
    <w:rsid w:val="002324BA"/>
    <w:rsid w:val="00233045"/>
    <w:rsid w:val="00236C7A"/>
    <w:rsid w:val="00236F97"/>
    <w:rsid w:val="002429CC"/>
    <w:rsid w:val="002440AD"/>
    <w:rsid w:val="00244592"/>
    <w:rsid w:val="00250296"/>
    <w:rsid w:val="0025201B"/>
    <w:rsid w:val="002576CD"/>
    <w:rsid w:val="00263589"/>
    <w:rsid w:val="00274C8C"/>
    <w:rsid w:val="00276BE6"/>
    <w:rsid w:val="002849BC"/>
    <w:rsid w:val="00284CD6"/>
    <w:rsid w:val="00284CDE"/>
    <w:rsid w:val="00285FA0"/>
    <w:rsid w:val="00290660"/>
    <w:rsid w:val="00293AF1"/>
    <w:rsid w:val="002944B3"/>
    <w:rsid w:val="002A0F16"/>
    <w:rsid w:val="002A3CD7"/>
    <w:rsid w:val="002A6337"/>
    <w:rsid w:val="002A7336"/>
    <w:rsid w:val="002B0A6F"/>
    <w:rsid w:val="002B369D"/>
    <w:rsid w:val="002C5A9B"/>
    <w:rsid w:val="002C7C38"/>
    <w:rsid w:val="002D3C1B"/>
    <w:rsid w:val="002D4318"/>
    <w:rsid w:val="002D6F30"/>
    <w:rsid w:val="002F022A"/>
    <w:rsid w:val="002F04EC"/>
    <w:rsid w:val="002F0DF3"/>
    <w:rsid w:val="002F27D1"/>
    <w:rsid w:val="002F5DBF"/>
    <w:rsid w:val="0030046B"/>
    <w:rsid w:val="003032CB"/>
    <w:rsid w:val="003061AA"/>
    <w:rsid w:val="00310934"/>
    <w:rsid w:val="00312DAD"/>
    <w:rsid w:val="00314A80"/>
    <w:rsid w:val="00314DDC"/>
    <w:rsid w:val="00315471"/>
    <w:rsid w:val="003238C2"/>
    <w:rsid w:val="00325AFF"/>
    <w:rsid w:val="00327F44"/>
    <w:rsid w:val="00331D8A"/>
    <w:rsid w:val="00335321"/>
    <w:rsid w:val="003365E3"/>
    <w:rsid w:val="003436B0"/>
    <w:rsid w:val="00344568"/>
    <w:rsid w:val="003463B9"/>
    <w:rsid w:val="003469DC"/>
    <w:rsid w:val="0035328D"/>
    <w:rsid w:val="00361A61"/>
    <w:rsid w:val="00361FE9"/>
    <w:rsid w:val="00364EE8"/>
    <w:rsid w:val="00372F3C"/>
    <w:rsid w:val="0037514A"/>
    <w:rsid w:val="0037530E"/>
    <w:rsid w:val="003753F8"/>
    <w:rsid w:val="00382176"/>
    <w:rsid w:val="00383BC9"/>
    <w:rsid w:val="003843E9"/>
    <w:rsid w:val="00387A9B"/>
    <w:rsid w:val="003907BF"/>
    <w:rsid w:val="0039625E"/>
    <w:rsid w:val="003A292F"/>
    <w:rsid w:val="003B426F"/>
    <w:rsid w:val="003B7512"/>
    <w:rsid w:val="003B7EC8"/>
    <w:rsid w:val="003C1075"/>
    <w:rsid w:val="003C5A3C"/>
    <w:rsid w:val="003C6921"/>
    <w:rsid w:val="003E01FF"/>
    <w:rsid w:val="003E74DD"/>
    <w:rsid w:val="003F13A1"/>
    <w:rsid w:val="003F2986"/>
    <w:rsid w:val="003F3108"/>
    <w:rsid w:val="003F730C"/>
    <w:rsid w:val="004004EE"/>
    <w:rsid w:val="004035BF"/>
    <w:rsid w:val="00407429"/>
    <w:rsid w:val="004118DE"/>
    <w:rsid w:val="00420707"/>
    <w:rsid w:val="0042108E"/>
    <w:rsid w:val="004220E2"/>
    <w:rsid w:val="00422442"/>
    <w:rsid w:val="004234F3"/>
    <w:rsid w:val="00426BE9"/>
    <w:rsid w:val="0043215A"/>
    <w:rsid w:val="00435797"/>
    <w:rsid w:val="00436B03"/>
    <w:rsid w:val="00437CA2"/>
    <w:rsid w:val="0044139C"/>
    <w:rsid w:val="004441A4"/>
    <w:rsid w:val="00450539"/>
    <w:rsid w:val="004556BF"/>
    <w:rsid w:val="00483613"/>
    <w:rsid w:val="00484809"/>
    <w:rsid w:val="00485180"/>
    <w:rsid w:val="00485B6C"/>
    <w:rsid w:val="004900DB"/>
    <w:rsid w:val="004978CF"/>
    <w:rsid w:val="004A2252"/>
    <w:rsid w:val="004A6AD0"/>
    <w:rsid w:val="004B730E"/>
    <w:rsid w:val="004C15D7"/>
    <w:rsid w:val="004C53BB"/>
    <w:rsid w:val="004D1D8E"/>
    <w:rsid w:val="004D556C"/>
    <w:rsid w:val="004D7A9C"/>
    <w:rsid w:val="004E7C9B"/>
    <w:rsid w:val="004F0D5D"/>
    <w:rsid w:val="004F215E"/>
    <w:rsid w:val="004F2653"/>
    <w:rsid w:val="004F3727"/>
    <w:rsid w:val="004F65C2"/>
    <w:rsid w:val="00502FDE"/>
    <w:rsid w:val="00503157"/>
    <w:rsid w:val="005135AF"/>
    <w:rsid w:val="00524C88"/>
    <w:rsid w:val="00524DA6"/>
    <w:rsid w:val="00526742"/>
    <w:rsid w:val="005269BC"/>
    <w:rsid w:val="0053256F"/>
    <w:rsid w:val="00534096"/>
    <w:rsid w:val="00536316"/>
    <w:rsid w:val="005377A7"/>
    <w:rsid w:val="005442CA"/>
    <w:rsid w:val="005452DF"/>
    <w:rsid w:val="00554E55"/>
    <w:rsid w:val="00557949"/>
    <w:rsid w:val="00557D94"/>
    <w:rsid w:val="0056072C"/>
    <w:rsid w:val="00561E53"/>
    <w:rsid w:val="0056271B"/>
    <w:rsid w:val="00563C87"/>
    <w:rsid w:val="00572060"/>
    <w:rsid w:val="00573F5E"/>
    <w:rsid w:val="00575FB1"/>
    <w:rsid w:val="0059379C"/>
    <w:rsid w:val="00594230"/>
    <w:rsid w:val="005A1DE4"/>
    <w:rsid w:val="005A53D5"/>
    <w:rsid w:val="005A5E54"/>
    <w:rsid w:val="005B167E"/>
    <w:rsid w:val="005B1B3E"/>
    <w:rsid w:val="005B5215"/>
    <w:rsid w:val="005B72D0"/>
    <w:rsid w:val="005C123F"/>
    <w:rsid w:val="005C3903"/>
    <w:rsid w:val="005C4474"/>
    <w:rsid w:val="005C5F51"/>
    <w:rsid w:val="005C63B3"/>
    <w:rsid w:val="005D0324"/>
    <w:rsid w:val="005D124D"/>
    <w:rsid w:val="005D1761"/>
    <w:rsid w:val="005D7145"/>
    <w:rsid w:val="005E2936"/>
    <w:rsid w:val="005E33ED"/>
    <w:rsid w:val="005E4260"/>
    <w:rsid w:val="005E507E"/>
    <w:rsid w:val="005E76DE"/>
    <w:rsid w:val="005F1CFA"/>
    <w:rsid w:val="005F321E"/>
    <w:rsid w:val="005F514B"/>
    <w:rsid w:val="00600BFA"/>
    <w:rsid w:val="006031BB"/>
    <w:rsid w:val="00604BC2"/>
    <w:rsid w:val="006127BB"/>
    <w:rsid w:val="0062322A"/>
    <w:rsid w:val="00633549"/>
    <w:rsid w:val="0063484E"/>
    <w:rsid w:val="00642C1F"/>
    <w:rsid w:val="0064484E"/>
    <w:rsid w:val="006569CE"/>
    <w:rsid w:val="006637CB"/>
    <w:rsid w:val="00672AA1"/>
    <w:rsid w:val="0068094E"/>
    <w:rsid w:val="00680A26"/>
    <w:rsid w:val="00681AC8"/>
    <w:rsid w:val="0068577D"/>
    <w:rsid w:val="00686C28"/>
    <w:rsid w:val="00693236"/>
    <w:rsid w:val="00693DCB"/>
    <w:rsid w:val="00696646"/>
    <w:rsid w:val="006978D7"/>
    <w:rsid w:val="006A0BEE"/>
    <w:rsid w:val="006B2307"/>
    <w:rsid w:val="006B5764"/>
    <w:rsid w:val="006C13BB"/>
    <w:rsid w:val="006C2119"/>
    <w:rsid w:val="006C26A7"/>
    <w:rsid w:val="006C2CBC"/>
    <w:rsid w:val="006C7034"/>
    <w:rsid w:val="006C78AA"/>
    <w:rsid w:val="006D0BE3"/>
    <w:rsid w:val="006D28A2"/>
    <w:rsid w:val="006D4E2A"/>
    <w:rsid w:val="006D77A9"/>
    <w:rsid w:val="006E1C27"/>
    <w:rsid w:val="006E4E21"/>
    <w:rsid w:val="006E618B"/>
    <w:rsid w:val="006E70FA"/>
    <w:rsid w:val="006F12AB"/>
    <w:rsid w:val="006F53A0"/>
    <w:rsid w:val="007013E1"/>
    <w:rsid w:val="007024D6"/>
    <w:rsid w:val="00703909"/>
    <w:rsid w:val="00704D3B"/>
    <w:rsid w:val="00705A50"/>
    <w:rsid w:val="0071350F"/>
    <w:rsid w:val="00713ABF"/>
    <w:rsid w:val="00716BFF"/>
    <w:rsid w:val="00720C78"/>
    <w:rsid w:val="007308BB"/>
    <w:rsid w:val="007340ED"/>
    <w:rsid w:val="0074579E"/>
    <w:rsid w:val="00746FA4"/>
    <w:rsid w:val="00750BEA"/>
    <w:rsid w:val="00762475"/>
    <w:rsid w:val="007635D0"/>
    <w:rsid w:val="007718DF"/>
    <w:rsid w:val="007718FF"/>
    <w:rsid w:val="007772CB"/>
    <w:rsid w:val="007775D3"/>
    <w:rsid w:val="0078742C"/>
    <w:rsid w:val="00787C47"/>
    <w:rsid w:val="007943A7"/>
    <w:rsid w:val="00795092"/>
    <w:rsid w:val="00795880"/>
    <w:rsid w:val="00795B21"/>
    <w:rsid w:val="007A13C7"/>
    <w:rsid w:val="007A28C4"/>
    <w:rsid w:val="007A330F"/>
    <w:rsid w:val="007B085F"/>
    <w:rsid w:val="007B37B9"/>
    <w:rsid w:val="007B650A"/>
    <w:rsid w:val="007B6887"/>
    <w:rsid w:val="007C1BD9"/>
    <w:rsid w:val="007C4E74"/>
    <w:rsid w:val="007C575A"/>
    <w:rsid w:val="007D2A7C"/>
    <w:rsid w:val="007D2DF7"/>
    <w:rsid w:val="007E0730"/>
    <w:rsid w:val="007E41F2"/>
    <w:rsid w:val="007E6893"/>
    <w:rsid w:val="007E768F"/>
    <w:rsid w:val="007F437F"/>
    <w:rsid w:val="007F5A4F"/>
    <w:rsid w:val="007F79E1"/>
    <w:rsid w:val="00810F63"/>
    <w:rsid w:val="0081373F"/>
    <w:rsid w:val="00815EA6"/>
    <w:rsid w:val="00825FAD"/>
    <w:rsid w:val="00832DD0"/>
    <w:rsid w:val="00832F10"/>
    <w:rsid w:val="00836179"/>
    <w:rsid w:val="008402CB"/>
    <w:rsid w:val="008408B2"/>
    <w:rsid w:val="00842007"/>
    <w:rsid w:val="008438CD"/>
    <w:rsid w:val="00844CDE"/>
    <w:rsid w:val="008521F2"/>
    <w:rsid w:val="0086181F"/>
    <w:rsid w:val="00863924"/>
    <w:rsid w:val="008639D5"/>
    <w:rsid w:val="00864587"/>
    <w:rsid w:val="00864FE2"/>
    <w:rsid w:val="00866215"/>
    <w:rsid w:val="00872BB8"/>
    <w:rsid w:val="00874DB2"/>
    <w:rsid w:val="008770E1"/>
    <w:rsid w:val="008809CA"/>
    <w:rsid w:val="00885249"/>
    <w:rsid w:val="0088650D"/>
    <w:rsid w:val="00886780"/>
    <w:rsid w:val="00893825"/>
    <w:rsid w:val="008978E1"/>
    <w:rsid w:val="008B7A70"/>
    <w:rsid w:val="008C02BA"/>
    <w:rsid w:val="008C1235"/>
    <w:rsid w:val="008D77AC"/>
    <w:rsid w:val="008E5765"/>
    <w:rsid w:val="008F1070"/>
    <w:rsid w:val="008F3876"/>
    <w:rsid w:val="008F789A"/>
    <w:rsid w:val="00907A52"/>
    <w:rsid w:val="009104DE"/>
    <w:rsid w:val="009109FA"/>
    <w:rsid w:val="0091108F"/>
    <w:rsid w:val="009174C2"/>
    <w:rsid w:val="00923BFE"/>
    <w:rsid w:val="00927E30"/>
    <w:rsid w:val="00937022"/>
    <w:rsid w:val="00942A81"/>
    <w:rsid w:val="00946D6F"/>
    <w:rsid w:val="00951CAB"/>
    <w:rsid w:val="0096044A"/>
    <w:rsid w:val="0096137A"/>
    <w:rsid w:val="00961A83"/>
    <w:rsid w:val="00962128"/>
    <w:rsid w:val="00962475"/>
    <w:rsid w:val="0098012B"/>
    <w:rsid w:val="00980B2E"/>
    <w:rsid w:val="0098405D"/>
    <w:rsid w:val="0098784F"/>
    <w:rsid w:val="00992E7A"/>
    <w:rsid w:val="009A2935"/>
    <w:rsid w:val="009A3294"/>
    <w:rsid w:val="009B588F"/>
    <w:rsid w:val="009C6A4F"/>
    <w:rsid w:val="009C7AFF"/>
    <w:rsid w:val="009D395C"/>
    <w:rsid w:val="009E16A5"/>
    <w:rsid w:val="009E4082"/>
    <w:rsid w:val="009F3A2D"/>
    <w:rsid w:val="009F76DD"/>
    <w:rsid w:val="00A0148B"/>
    <w:rsid w:val="00A04AA4"/>
    <w:rsid w:val="00A06D38"/>
    <w:rsid w:val="00A1141A"/>
    <w:rsid w:val="00A156DA"/>
    <w:rsid w:val="00A20F5E"/>
    <w:rsid w:val="00A240F5"/>
    <w:rsid w:val="00A305AA"/>
    <w:rsid w:val="00A345F9"/>
    <w:rsid w:val="00A43D3A"/>
    <w:rsid w:val="00A50F94"/>
    <w:rsid w:val="00A51979"/>
    <w:rsid w:val="00A52E56"/>
    <w:rsid w:val="00A56379"/>
    <w:rsid w:val="00A63CC4"/>
    <w:rsid w:val="00A66C32"/>
    <w:rsid w:val="00A71AAE"/>
    <w:rsid w:val="00A74DB6"/>
    <w:rsid w:val="00A74EEB"/>
    <w:rsid w:val="00A767FB"/>
    <w:rsid w:val="00A8419A"/>
    <w:rsid w:val="00A90C63"/>
    <w:rsid w:val="00A96251"/>
    <w:rsid w:val="00AA3B7C"/>
    <w:rsid w:val="00AB2A1C"/>
    <w:rsid w:val="00AC2956"/>
    <w:rsid w:val="00AC2BF8"/>
    <w:rsid w:val="00AC4047"/>
    <w:rsid w:val="00AC44DD"/>
    <w:rsid w:val="00AC5B92"/>
    <w:rsid w:val="00AC64BD"/>
    <w:rsid w:val="00AC7891"/>
    <w:rsid w:val="00AD3A51"/>
    <w:rsid w:val="00AD3B56"/>
    <w:rsid w:val="00AD4EB1"/>
    <w:rsid w:val="00AD6435"/>
    <w:rsid w:val="00AD6EC6"/>
    <w:rsid w:val="00AE41C4"/>
    <w:rsid w:val="00AF30B8"/>
    <w:rsid w:val="00AF6A7E"/>
    <w:rsid w:val="00AF7987"/>
    <w:rsid w:val="00B02A24"/>
    <w:rsid w:val="00B02A8A"/>
    <w:rsid w:val="00B0481F"/>
    <w:rsid w:val="00B07AD2"/>
    <w:rsid w:val="00B11998"/>
    <w:rsid w:val="00B12722"/>
    <w:rsid w:val="00B14B6E"/>
    <w:rsid w:val="00B245BB"/>
    <w:rsid w:val="00B26E26"/>
    <w:rsid w:val="00B33407"/>
    <w:rsid w:val="00B406B1"/>
    <w:rsid w:val="00B42024"/>
    <w:rsid w:val="00B4742C"/>
    <w:rsid w:val="00B50F31"/>
    <w:rsid w:val="00B53C03"/>
    <w:rsid w:val="00B54DC7"/>
    <w:rsid w:val="00B71AC9"/>
    <w:rsid w:val="00B81C6D"/>
    <w:rsid w:val="00B82D08"/>
    <w:rsid w:val="00B8550A"/>
    <w:rsid w:val="00B92133"/>
    <w:rsid w:val="00B95436"/>
    <w:rsid w:val="00B96347"/>
    <w:rsid w:val="00BA41BB"/>
    <w:rsid w:val="00BB0FF1"/>
    <w:rsid w:val="00BB1CA0"/>
    <w:rsid w:val="00BB2929"/>
    <w:rsid w:val="00BB4B0B"/>
    <w:rsid w:val="00BB76C6"/>
    <w:rsid w:val="00BB7C79"/>
    <w:rsid w:val="00BC53F6"/>
    <w:rsid w:val="00BD09AD"/>
    <w:rsid w:val="00BD339C"/>
    <w:rsid w:val="00BD7B92"/>
    <w:rsid w:val="00BE2234"/>
    <w:rsid w:val="00BE601C"/>
    <w:rsid w:val="00BF06FF"/>
    <w:rsid w:val="00BF2C30"/>
    <w:rsid w:val="00C03A73"/>
    <w:rsid w:val="00C05016"/>
    <w:rsid w:val="00C0754A"/>
    <w:rsid w:val="00C1049B"/>
    <w:rsid w:val="00C12A9B"/>
    <w:rsid w:val="00C158BE"/>
    <w:rsid w:val="00C22D47"/>
    <w:rsid w:val="00C306C3"/>
    <w:rsid w:val="00C3149D"/>
    <w:rsid w:val="00C31C07"/>
    <w:rsid w:val="00C32F5D"/>
    <w:rsid w:val="00C4264A"/>
    <w:rsid w:val="00C450EB"/>
    <w:rsid w:val="00C51770"/>
    <w:rsid w:val="00C568EC"/>
    <w:rsid w:val="00C65E0D"/>
    <w:rsid w:val="00C70FB3"/>
    <w:rsid w:val="00C80233"/>
    <w:rsid w:val="00C81DE5"/>
    <w:rsid w:val="00C90ADC"/>
    <w:rsid w:val="00CA0142"/>
    <w:rsid w:val="00CA2826"/>
    <w:rsid w:val="00CA7C1B"/>
    <w:rsid w:val="00CB0E38"/>
    <w:rsid w:val="00CB1D4A"/>
    <w:rsid w:val="00CB37FA"/>
    <w:rsid w:val="00CB489D"/>
    <w:rsid w:val="00CC1154"/>
    <w:rsid w:val="00CC1B2C"/>
    <w:rsid w:val="00CC22CC"/>
    <w:rsid w:val="00CC3AA4"/>
    <w:rsid w:val="00CC4B99"/>
    <w:rsid w:val="00CC689A"/>
    <w:rsid w:val="00CD5D6F"/>
    <w:rsid w:val="00CD76AC"/>
    <w:rsid w:val="00CE394F"/>
    <w:rsid w:val="00CF60DC"/>
    <w:rsid w:val="00D036AD"/>
    <w:rsid w:val="00D052C7"/>
    <w:rsid w:val="00D07042"/>
    <w:rsid w:val="00D170C8"/>
    <w:rsid w:val="00D227A2"/>
    <w:rsid w:val="00D2746B"/>
    <w:rsid w:val="00D34A2F"/>
    <w:rsid w:val="00D4144B"/>
    <w:rsid w:val="00D41491"/>
    <w:rsid w:val="00D45651"/>
    <w:rsid w:val="00D5045B"/>
    <w:rsid w:val="00D51350"/>
    <w:rsid w:val="00D57E55"/>
    <w:rsid w:val="00D604B5"/>
    <w:rsid w:val="00D623BF"/>
    <w:rsid w:val="00D62BDB"/>
    <w:rsid w:val="00D70BAD"/>
    <w:rsid w:val="00D7277A"/>
    <w:rsid w:val="00D72C85"/>
    <w:rsid w:val="00D7321B"/>
    <w:rsid w:val="00D76325"/>
    <w:rsid w:val="00D80DDA"/>
    <w:rsid w:val="00D8117F"/>
    <w:rsid w:val="00D81C2C"/>
    <w:rsid w:val="00D831E8"/>
    <w:rsid w:val="00D83A1B"/>
    <w:rsid w:val="00D84469"/>
    <w:rsid w:val="00D85E8E"/>
    <w:rsid w:val="00D96657"/>
    <w:rsid w:val="00D96AFE"/>
    <w:rsid w:val="00D972D9"/>
    <w:rsid w:val="00DA16B7"/>
    <w:rsid w:val="00DA2796"/>
    <w:rsid w:val="00DA3355"/>
    <w:rsid w:val="00DA40BF"/>
    <w:rsid w:val="00DB3146"/>
    <w:rsid w:val="00DB4DE7"/>
    <w:rsid w:val="00DB78ED"/>
    <w:rsid w:val="00DC4A31"/>
    <w:rsid w:val="00DC69A8"/>
    <w:rsid w:val="00DC7242"/>
    <w:rsid w:val="00DD2F3F"/>
    <w:rsid w:val="00DD6ED4"/>
    <w:rsid w:val="00DE0430"/>
    <w:rsid w:val="00DE4200"/>
    <w:rsid w:val="00DE53E1"/>
    <w:rsid w:val="00DE54D7"/>
    <w:rsid w:val="00DE579D"/>
    <w:rsid w:val="00DE6751"/>
    <w:rsid w:val="00DF3654"/>
    <w:rsid w:val="00DF5315"/>
    <w:rsid w:val="00E00CC3"/>
    <w:rsid w:val="00E02A3D"/>
    <w:rsid w:val="00E033E7"/>
    <w:rsid w:val="00E05D39"/>
    <w:rsid w:val="00E21489"/>
    <w:rsid w:val="00E27184"/>
    <w:rsid w:val="00E27DAA"/>
    <w:rsid w:val="00E40C66"/>
    <w:rsid w:val="00E46AC1"/>
    <w:rsid w:val="00E46F37"/>
    <w:rsid w:val="00E551DC"/>
    <w:rsid w:val="00E6055B"/>
    <w:rsid w:val="00E61797"/>
    <w:rsid w:val="00E63304"/>
    <w:rsid w:val="00E7311A"/>
    <w:rsid w:val="00E743AB"/>
    <w:rsid w:val="00E74BCE"/>
    <w:rsid w:val="00E75F6F"/>
    <w:rsid w:val="00E802DB"/>
    <w:rsid w:val="00E872FF"/>
    <w:rsid w:val="00E9600C"/>
    <w:rsid w:val="00E96F7C"/>
    <w:rsid w:val="00E97D2A"/>
    <w:rsid w:val="00EA596B"/>
    <w:rsid w:val="00EA73A8"/>
    <w:rsid w:val="00EB2C20"/>
    <w:rsid w:val="00EB76D5"/>
    <w:rsid w:val="00EC21B0"/>
    <w:rsid w:val="00EC4AB9"/>
    <w:rsid w:val="00EC61CD"/>
    <w:rsid w:val="00EC7587"/>
    <w:rsid w:val="00ED21C3"/>
    <w:rsid w:val="00ED61A9"/>
    <w:rsid w:val="00EE160C"/>
    <w:rsid w:val="00EE4979"/>
    <w:rsid w:val="00EE6600"/>
    <w:rsid w:val="00EF04A1"/>
    <w:rsid w:val="00EF1A52"/>
    <w:rsid w:val="00EF1EE7"/>
    <w:rsid w:val="00EF5FA3"/>
    <w:rsid w:val="00EF76A7"/>
    <w:rsid w:val="00F035E6"/>
    <w:rsid w:val="00F059FC"/>
    <w:rsid w:val="00F05EFB"/>
    <w:rsid w:val="00F14EC2"/>
    <w:rsid w:val="00F16794"/>
    <w:rsid w:val="00F26098"/>
    <w:rsid w:val="00F26971"/>
    <w:rsid w:val="00F30D3C"/>
    <w:rsid w:val="00F37425"/>
    <w:rsid w:val="00F409C0"/>
    <w:rsid w:val="00F41CD3"/>
    <w:rsid w:val="00F422BF"/>
    <w:rsid w:val="00F458C1"/>
    <w:rsid w:val="00F45B0C"/>
    <w:rsid w:val="00F51038"/>
    <w:rsid w:val="00F53E40"/>
    <w:rsid w:val="00F56896"/>
    <w:rsid w:val="00F7404A"/>
    <w:rsid w:val="00F744F6"/>
    <w:rsid w:val="00F74720"/>
    <w:rsid w:val="00F76242"/>
    <w:rsid w:val="00F77B4F"/>
    <w:rsid w:val="00F80A4D"/>
    <w:rsid w:val="00F8243D"/>
    <w:rsid w:val="00F90BBC"/>
    <w:rsid w:val="00F90FD9"/>
    <w:rsid w:val="00F9180B"/>
    <w:rsid w:val="00F92464"/>
    <w:rsid w:val="00F94582"/>
    <w:rsid w:val="00F9654A"/>
    <w:rsid w:val="00F97C1F"/>
    <w:rsid w:val="00FA3C76"/>
    <w:rsid w:val="00FA4A89"/>
    <w:rsid w:val="00FA56ED"/>
    <w:rsid w:val="00FB3837"/>
    <w:rsid w:val="00FB42FC"/>
    <w:rsid w:val="00FB48EA"/>
    <w:rsid w:val="00FC2797"/>
    <w:rsid w:val="00FC5055"/>
    <w:rsid w:val="00FD5550"/>
    <w:rsid w:val="00FE3563"/>
    <w:rsid w:val="00FE3C4B"/>
    <w:rsid w:val="00FE4CB1"/>
    <w:rsid w:val="00FE658D"/>
    <w:rsid w:val="00FE71BF"/>
    <w:rsid w:val="00FF05A3"/>
    <w:rsid w:val="00FF1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8D72A8"/>
  <w15:chartTrackingRefBased/>
  <w15:docId w15:val="{956C5CE9-2FBA-4C9B-8777-921137CA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74"/>
    <w:pPr>
      <w:suppressAutoHyphens/>
      <w:spacing w:after="0" w:line="240" w:lineRule="auto"/>
    </w:pPr>
    <w:rPr>
      <w:rFonts w:ascii="Times New Roman" w:eastAsia="Times New Roman" w:hAnsi="Times New Roman" w:cs="Times New Roman"/>
      <w:kern w:val="0"/>
      <w:sz w:val="24"/>
      <w:szCs w:val="24"/>
      <w:lang w:eastAsia="zh-CN"/>
      <w14:ligatures w14:val="none"/>
    </w:rPr>
  </w:style>
  <w:style w:type="paragraph" w:styleId="Titre1">
    <w:name w:val="heading 1"/>
    <w:basedOn w:val="Normal"/>
    <w:next w:val="Normal"/>
    <w:link w:val="Titre1Car"/>
    <w:autoRedefine/>
    <w:uiPriority w:val="9"/>
    <w:qFormat/>
    <w:rsid w:val="0000277F"/>
    <w:pPr>
      <w:keepNext/>
      <w:keepLines/>
      <w:numPr>
        <w:numId w:val="7"/>
      </w:numPr>
      <w:spacing w:before="240"/>
      <w:outlineLvl w:val="0"/>
    </w:pPr>
    <w:rPr>
      <w:rFonts w:ascii="Arial" w:eastAsiaTheme="majorEastAsia" w:hAnsi="Arial" w:cstheme="majorBidi"/>
      <w:sz w:val="32"/>
      <w:szCs w:val="32"/>
    </w:rPr>
  </w:style>
  <w:style w:type="paragraph" w:styleId="Titre2">
    <w:name w:val="heading 2"/>
    <w:basedOn w:val="Normal"/>
    <w:next w:val="Normal"/>
    <w:link w:val="Titre2Car"/>
    <w:autoRedefine/>
    <w:unhideWhenUsed/>
    <w:qFormat/>
    <w:rsid w:val="0000277F"/>
    <w:pPr>
      <w:keepNext/>
      <w:keepLines/>
      <w:numPr>
        <w:ilvl w:val="1"/>
        <w:numId w:val="7"/>
      </w:numPr>
      <w:spacing w:before="40"/>
      <w:outlineLvl w:val="1"/>
    </w:pPr>
    <w:rPr>
      <w:rFonts w:ascii="Arial" w:eastAsiaTheme="majorEastAsia" w:hAnsi="Arial" w:cstheme="majorBidi"/>
      <w:sz w:val="28"/>
      <w:szCs w:val="26"/>
      <w:u w:val="single"/>
    </w:rPr>
  </w:style>
  <w:style w:type="paragraph" w:styleId="Titre3">
    <w:name w:val="heading 3"/>
    <w:basedOn w:val="Normal"/>
    <w:next w:val="Normal"/>
    <w:link w:val="Titre3Car"/>
    <w:uiPriority w:val="9"/>
    <w:unhideWhenUsed/>
    <w:qFormat/>
    <w:rsid w:val="0000277F"/>
    <w:pPr>
      <w:keepNext/>
      <w:keepLines/>
      <w:numPr>
        <w:ilvl w:val="2"/>
        <w:numId w:val="7"/>
      </w:numPr>
      <w:spacing w:before="40"/>
      <w:outlineLvl w:val="2"/>
    </w:pPr>
    <w:rPr>
      <w:rFonts w:ascii="Arial" w:eastAsiaTheme="majorEastAsia" w:hAnsi="Arial" w:cstheme="majorBidi"/>
      <w:u w:val="single"/>
    </w:rPr>
  </w:style>
  <w:style w:type="paragraph" w:styleId="Titre4">
    <w:name w:val="heading 4"/>
    <w:basedOn w:val="Normal"/>
    <w:next w:val="Normal"/>
    <w:link w:val="Titre4Car"/>
    <w:uiPriority w:val="9"/>
    <w:unhideWhenUsed/>
    <w:qFormat/>
    <w:rsid w:val="0000277F"/>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unhideWhenUsed/>
    <w:qFormat/>
    <w:rsid w:val="0000277F"/>
    <w:pPr>
      <w:keepNext/>
      <w:keepLines/>
      <w:numPr>
        <w:ilvl w:val="4"/>
        <w:numId w:val="1"/>
      </w:numPr>
      <w:spacing w:before="40"/>
      <w:ind w:left="1008" w:hanging="1008"/>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7C4E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4E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4E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4E7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77F"/>
    <w:rPr>
      <w:rFonts w:ascii="Arial" w:eastAsiaTheme="majorEastAsia" w:hAnsi="Arial" w:cstheme="majorBidi"/>
      <w:sz w:val="32"/>
      <w:szCs w:val="32"/>
    </w:rPr>
  </w:style>
  <w:style w:type="character" w:customStyle="1" w:styleId="Titre2Car">
    <w:name w:val="Titre 2 Car"/>
    <w:basedOn w:val="Policepardfaut"/>
    <w:link w:val="Titre2"/>
    <w:uiPriority w:val="9"/>
    <w:rsid w:val="0000277F"/>
    <w:rPr>
      <w:rFonts w:ascii="Arial" w:eastAsiaTheme="majorEastAsia" w:hAnsi="Arial" w:cstheme="majorBidi"/>
      <w:sz w:val="28"/>
      <w:szCs w:val="26"/>
      <w:u w:val="single"/>
    </w:rPr>
  </w:style>
  <w:style w:type="character" w:customStyle="1" w:styleId="Titre3Car">
    <w:name w:val="Titre 3 Car"/>
    <w:basedOn w:val="Policepardfaut"/>
    <w:link w:val="Titre3"/>
    <w:uiPriority w:val="9"/>
    <w:rsid w:val="0000277F"/>
    <w:rPr>
      <w:rFonts w:ascii="Arial" w:eastAsiaTheme="majorEastAsia" w:hAnsi="Arial" w:cstheme="majorBidi"/>
      <w:sz w:val="24"/>
      <w:szCs w:val="24"/>
      <w:u w:val="single"/>
    </w:rPr>
  </w:style>
  <w:style w:type="character" w:customStyle="1" w:styleId="Titre4Car">
    <w:name w:val="Titre 4 Car"/>
    <w:basedOn w:val="Policepardfaut"/>
    <w:link w:val="Titre4"/>
    <w:uiPriority w:val="9"/>
    <w:rsid w:val="0000277F"/>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rsid w:val="0000277F"/>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7C4E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4E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4E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4E74"/>
    <w:rPr>
      <w:rFonts w:eastAsiaTheme="majorEastAsia" w:cstheme="majorBidi"/>
      <w:color w:val="272727" w:themeColor="text1" w:themeTint="D8"/>
    </w:rPr>
  </w:style>
  <w:style w:type="paragraph" w:styleId="Titre">
    <w:name w:val="Title"/>
    <w:basedOn w:val="Normal"/>
    <w:next w:val="Normal"/>
    <w:link w:val="TitreCar"/>
    <w:uiPriority w:val="10"/>
    <w:qFormat/>
    <w:rsid w:val="007C4E7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4E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4E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4E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4E74"/>
    <w:pPr>
      <w:spacing w:before="160"/>
      <w:jc w:val="center"/>
    </w:pPr>
    <w:rPr>
      <w:i/>
      <w:iCs/>
      <w:color w:val="404040" w:themeColor="text1" w:themeTint="BF"/>
    </w:rPr>
  </w:style>
  <w:style w:type="character" w:customStyle="1" w:styleId="CitationCar">
    <w:name w:val="Citation Car"/>
    <w:basedOn w:val="Policepardfaut"/>
    <w:link w:val="Citation"/>
    <w:uiPriority w:val="29"/>
    <w:rsid w:val="007C4E74"/>
    <w:rPr>
      <w:i/>
      <w:iCs/>
      <w:color w:val="404040" w:themeColor="text1" w:themeTint="BF"/>
    </w:rPr>
  </w:style>
  <w:style w:type="paragraph" w:styleId="Paragraphedeliste">
    <w:name w:val="List Paragraph"/>
    <w:basedOn w:val="Normal"/>
    <w:uiPriority w:val="34"/>
    <w:qFormat/>
    <w:rsid w:val="007C4E74"/>
    <w:pPr>
      <w:ind w:left="720"/>
      <w:contextualSpacing/>
    </w:pPr>
  </w:style>
  <w:style w:type="character" w:styleId="Accentuationintense">
    <w:name w:val="Intense Emphasis"/>
    <w:basedOn w:val="Policepardfaut"/>
    <w:uiPriority w:val="21"/>
    <w:qFormat/>
    <w:rsid w:val="007C4E74"/>
    <w:rPr>
      <w:i/>
      <w:iCs/>
      <w:color w:val="0F4761" w:themeColor="accent1" w:themeShade="BF"/>
    </w:rPr>
  </w:style>
  <w:style w:type="paragraph" w:styleId="Citationintense">
    <w:name w:val="Intense Quote"/>
    <w:basedOn w:val="Normal"/>
    <w:next w:val="Normal"/>
    <w:link w:val="CitationintenseCar"/>
    <w:uiPriority w:val="30"/>
    <w:qFormat/>
    <w:rsid w:val="007C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4E74"/>
    <w:rPr>
      <w:i/>
      <w:iCs/>
      <w:color w:val="0F4761" w:themeColor="accent1" w:themeShade="BF"/>
    </w:rPr>
  </w:style>
  <w:style w:type="character" w:styleId="Rfrenceintense">
    <w:name w:val="Intense Reference"/>
    <w:basedOn w:val="Policepardfaut"/>
    <w:uiPriority w:val="32"/>
    <w:qFormat/>
    <w:rsid w:val="007C4E74"/>
    <w:rPr>
      <w:b/>
      <w:bCs/>
      <w:smallCaps/>
      <w:color w:val="0F4761" w:themeColor="accent1" w:themeShade="BF"/>
      <w:spacing w:val="5"/>
    </w:rPr>
  </w:style>
  <w:style w:type="character" w:styleId="Numrodepage">
    <w:name w:val="page number"/>
    <w:basedOn w:val="Policepardfaut"/>
    <w:rsid w:val="007C4E74"/>
  </w:style>
  <w:style w:type="character" w:styleId="Lienhypertexte">
    <w:name w:val="Hyperlink"/>
    <w:basedOn w:val="Policepardfaut"/>
    <w:uiPriority w:val="99"/>
    <w:rsid w:val="007C4E74"/>
    <w:rPr>
      <w:color w:val="0000FF"/>
      <w:u w:val="single"/>
    </w:rPr>
  </w:style>
  <w:style w:type="paragraph" w:styleId="Pieddepage">
    <w:name w:val="footer"/>
    <w:basedOn w:val="Normal"/>
    <w:link w:val="PieddepageCar"/>
    <w:rsid w:val="007C4E74"/>
    <w:pPr>
      <w:tabs>
        <w:tab w:val="center" w:pos="4536"/>
        <w:tab w:val="right" w:pos="9072"/>
      </w:tabs>
    </w:pPr>
  </w:style>
  <w:style w:type="character" w:customStyle="1" w:styleId="PieddepageCar">
    <w:name w:val="Pied de page Car"/>
    <w:basedOn w:val="Policepardfaut"/>
    <w:link w:val="Pieddepage"/>
    <w:rsid w:val="007C4E74"/>
    <w:rPr>
      <w:rFonts w:ascii="Times New Roman" w:eastAsia="Times New Roman" w:hAnsi="Times New Roman" w:cs="Times New Roman"/>
      <w:kern w:val="0"/>
      <w:sz w:val="24"/>
      <w:szCs w:val="24"/>
      <w:lang w:eastAsia="zh-CN"/>
      <w14:ligatures w14:val="none"/>
    </w:rPr>
  </w:style>
  <w:style w:type="paragraph" w:customStyle="1" w:styleId="Corpsdetexte21">
    <w:name w:val="Corps de texte 21"/>
    <w:basedOn w:val="Normal"/>
    <w:rsid w:val="007C4E74"/>
    <w:rPr>
      <w:sz w:val="18"/>
    </w:rPr>
  </w:style>
  <w:style w:type="character" w:styleId="Lienhypertextesuivivisit">
    <w:name w:val="FollowedHyperlink"/>
    <w:basedOn w:val="Policepardfaut"/>
    <w:uiPriority w:val="99"/>
    <w:semiHidden/>
    <w:unhideWhenUsed/>
    <w:rsid w:val="007C4E74"/>
    <w:rPr>
      <w:color w:val="96607D" w:themeColor="followedHyperlink"/>
      <w:u w:val="single"/>
    </w:rPr>
  </w:style>
  <w:style w:type="paragraph" w:styleId="En-tte">
    <w:name w:val="header"/>
    <w:basedOn w:val="Normal"/>
    <w:link w:val="En-tteCar"/>
    <w:uiPriority w:val="99"/>
    <w:unhideWhenUsed/>
    <w:rsid w:val="006A0BEE"/>
    <w:pPr>
      <w:tabs>
        <w:tab w:val="center" w:pos="4536"/>
        <w:tab w:val="right" w:pos="9072"/>
      </w:tabs>
    </w:pPr>
  </w:style>
  <w:style w:type="character" w:customStyle="1" w:styleId="En-tteCar">
    <w:name w:val="En-tête Car"/>
    <w:basedOn w:val="Policepardfaut"/>
    <w:link w:val="En-tte"/>
    <w:uiPriority w:val="99"/>
    <w:rsid w:val="006A0BEE"/>
    <w:rPr>
      <w:rFonts w:ascii="Times New Roman" w:eastAsia="Times New Roman" w:hAnsi="Times New Roman" w:cs="Times New Roman"/>
      <w:kern w:val="0"/>
      <w:sz w:val="24"/>
      <w:szCs w:val="24"/>
      <w:lang w:eastAsia="zh-CN"/>
      <w14:ligatures w14:val="none"/>
    </w:rPr>
  </w:style>
  <w:style w:type="character" w:styleId="Mentionnonrsolue">
    <w:name w:val="Unresolved Mention"/>
    <w:basedOn w:val="Policepardfaut"/>
    <w:uiPriority w:val="99"/>
    <w:semiHidden/>
    <w:unhideWhenUsed/>
    <w:rsid w:val="0088650D"/>
    <w:rPr>
      <w:color w:val="605E5C"/>
      <w:shd w:val="clear" w:color="auto" w:fill="E1DFDD"/>
    </w:rPr>
  </w:style>
  <w:style w:type="character" w:styleId="CodeHTML">
    <w:name w:val="HTML Code"/>
    <w:basedOn w:val="Policepardfaut"/>
    <w:uiPriority w:val="99"/>
    <w:semiHidden/>
    <w:unhideWhenUsed/>
    <w:rsid w:val="005D124D"/>
    <w:rPr>
      <w:rFonts w:ascii="Courier New" w:eastAsia="Times New Roman" w:hAnsi="Courier New" w:cs="Courier New"/>
      <w:sz w:val="20"/>
      <w:szCs w:val="20"/>
    </w:rPr>
  </w:style>
  <w:style w:type="character" w:customStyle="1" w:styleId="pre">
    <w:name w:val="pre"/>
    <w:basedOn w:val="Policepardfaut"/>
    <w:rsid w:val="003A292F"/>
  </w:style>
  <w:style w:type="paragraph" w:styleId="NormalWeb">
    <w:name w:val="Normal (Web)"/>
    <w:basedOn w:val="Normal"/>
    <w:uiPriority w:val="99"/>
    <w:unhideWhenUsed/>
    <w:rsid w:val="00D81C2C"/>
    <w:pPr>
      <w:suppressAutoHyphens w:val="0"/>
      <w:spacing w:before="100" w:beforeAutospacing="1" w:after="100" w:afterAutospacing="1"/>
    </w:pPr>
    <w:rPr>
      <w:lang w:eastAsia="fr-FR"/>
    </w:rPr>
  </w:style>
  <w:style w:type="character" w:styleId="lev">
    <w:name w:val="Strong"/>
    <w:basedOn w:val="Policepardfaut"/>
    <w:uiPriority w:val="22"/>
    <w:qFormat/>
    <w:rsid w:val="00D81C2C"/>
    <w:rPr>
      <w:b/>
      <w:bCs/>
    </w:rPr>
  </w:style>
  <w:style w:type="paragraph" w:styleId="PrformatHTML">
    <w:name w:val="HTML Preformatted"/>
    <w:basedOn w:val="Normal"/>
    <w:link w:val="PrformatHTMLCar"/>
    <w:uiPriority w:val="99"/>
    <w:semiHidden/>
    <w:unhideWhenUsed/>
    <w:rsid w:val="00D81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D81C2C"/>
    <w:rPr>
      <w:rFonts w:ascii="Courier New" w:eastAsia="Times New Roman" w:hAnsi="Courier New" w:cs="Courier New"/>
      <w:kern w:val="0"/>
      <w:sz w:val="20"/>
      <w:szCs w:val="20"/>
      <w:lang w:eastAsia="fr-FR"/>
      <w14:ligatures w14:val="none"/>
    </w:rPr>
  </w:style>
  <w:style w:type="character" w:styleId="ExempleHTML">
    <w:name w:val="HTML Sample"/>
    <w:basedOn w:val="Policepardfaut"/>
    <w:uiPriority w:val="99"/>
    <w:semiHidden/>
    <w:unhideWhenUsed/>
    <w:rsid w:val="00D81C2C"/>
    <w:rPr>
      <w:rFonts w:ascii="Courier New" w:eastAsia="Times New Roman" w:hAnsi="Courier New" w:cs="Courier New"/>
    </w:rPr>
  </w:style>
  <w:style w:type="character" w:customStyle="1" w:styleId="ezoic-ad">
    <w:name w:val="ezoic-ad"/>
    <w:basedOn w:val="Policepardfaut"/>
    <w:rsid w:val="00DA3355"/>
  </w:style>
  <w:style w:type="character" w:styleId="Accentuation">
    <w:name w:val="Emphasis"/>
    <w:basedOn w:val="Policepardfaut"/>
    <w:uiPriority w:val="20"/>
    <w:qFormat/>
    <w:rsid w:val="00ED21C3"/>
    <w:rPr>
      <w:i/>
      <w:iCs/>
    </w:rPr>
  </w:style>
  <w:style w:type="paragraph" w:customStyle="1" w:styleId="hoveredcourseelement">
    <w:name w:val="hoveredcourseelement"/>
    <w:basedOn w:val="Normal"/>
    <w:rsid w:val="00ED21C3"/>
    <w:pPr>
      <w:suppressAutoHyphens w:val="0"/>
      <w:spacing w:before="100" w:beforeAutospacing="1" w:after="100" w:afterAutospacing="1"/>
    </w:pPr>
    <w:rPr>
      <w:lang w:eastAsia="fr-FR"/>
    </w:rPr>
  </w:style>
  <w:style w:type="paragraph" w:styleId="En-ttedetabledesmatires">
    <w:name w:val="TOC Heading"/>
    <w:basedOn w:val="Titre1"/>
    <w:next w:val="Normal"/>
    <w:uiPriority w:val="39"/>
    <w:unhideWhenUsed/>
    <w:qFormat/>
    <w:rsid w:val="00ED21C3"/>
    <w:pPr>
      <w:numPr>
        <w:numId w:val="0"/>
      </w:numPr>
      <w:suppressAutoHyphens w:val="0"/>
      <w:spacing w:line="259" w:lineRule="auto"/>
      <w:outlineLvl w:val="9"/>
    </w:pPr>
    <w:rPr>
      <w:rFonts w:asciiTheme="majorHAnsi" w:hAnsiTheme="majorHAnsi"/>
      <w:color w:val="0F4761" w:themeColor="accent1" w:themeShade="BF"/>
      <w:lang w:eastAsia="fr-FR"/>
    </w:rPr>
  </w:style>
  <w:style w:type="paragraph" w:styleId="TM1">
    <w:name w:val="toc 1"/>
    <w:basedOn w:val="Normal"/>
    <w:next w:val="Normal"/>
    <w:autoRedefine/>
    <w:uiPriority w:val="39"/>
    <w:unhideWhenUsed/>
    <w:rsid w:val="00ED21C3"/>
    <w:pPr>
      <w:spacing w:after="100"/>
    </w:pPr>
  </w:style>
  <w:style w:type="paragraph" w:styleId="TM2">
    <w:name w:val="toc 2"/>
    <w:basedOn w:val="Normal"/>
    <w:next w:val="Normal"/>
    <w:autoRedefine/>
    <w:uiPriority w:val="39"/>
    <w:unhideWhenUsed/>
    <w:rsid w:val="00ED21C3"/>
    <w:pPr>
      <w:spacing w:after="100"/>
      <w:ind w:left="240"/>
    </w:pPr>
  </w:style>
  <w:style w:type="paragraph" w:styleId="TM3">
    <w:name w:val="toc 3"/>
    <w:basedOn w:val="Normal"/>
    <w:next w:val="Normal"/>
    <w:autoRedefine/>
    <w:uiPriority w:val="39"/>
    <w:unhideWhenUsed/>
    <w:rsid w:val="00ED21C3"/>
    <w:pPr>
      <w:spacing w:after="100"/>
      <w:ind w:left="480"/>
    </w:pPr>
  </w:style>
  <w:style w:type="character" w:customStyle="1" w:styleId="w">
    <w:name w:val="w"/>
    <w:basedOn w:val="Policepardfaut"/>
    <w:rsid w:val="000900AC"/>
  </w:style>
  <w:style w:type="character" w:customStyle="1" w:styleId="o">
    <w:name w:val="o"/>
    <w:basedOn w:val="Policepardfaut"/>
    <w:rsid w:val="000900AC"/>
  </w:style>
  <w:style w:type="character" w:customStyle="1" w:styleId="jpfdse">
    <w:name w:val="jpfdse"/>
    <w:basedOn w:val="Policepardfaut"/>
    <w:rsid w:val="00D41491"/>
  </w:style>
  <w:style w:type="character" w:customStyle="1" w:styleId="m">
    <w:name w:val="m"/>
    <w:basedOn w:val="Policepardfaut"/>
    <w:rsid w:val="00A8419A"/>
  </w:style>
  <w:style w:type="character" w:customStyle="1" w:styleId="badge">
    <w:name w:val="badge"/>
    <w:basedOn w:val="Policepardfaut"/>
    <w:rsid w:val="00F409C0"/>
  </w:style>
  <w:style w:type="paragraph" w:customStyle="1" w:styleId="Standard">
    <w:name w:val="Standard"/>
    <w:rsid w:val="006C7034"/>
    <w:pPr>
      <w:suppressAutoHyphens/>
      <w:autoSpaceDN w:val="0"/>
      <w:spacing w:after="0" w:line="240" w:lineRule="auto"/>
      <w:jc w:val="both"/>
      <w:textAlignment w:val="baseline"/>
    </w:pPr>
    <w:rPr>
      <w:rFonts w:ascii="Arial" w:eastAsia="Times New Roman" w:hAnsi="Arial" w:cs="Arial"/>
      <w:color w:val="000080"/>
      <w:kern w:val="3"/>
      <w:sz w:val="20"/>
      <w:szCs w:val="20"/>
      <w:lang w:eastAsia="zh-CN"/>
      <w14:ligatures w14:val="none"/>
    </w:rPr>
  </w:style>
  <w:style w:type="numbering" w:customStyle="1" w:styleId="WW8Num3">
    <w:name w:val="WW8Num3"/>
    <w:basedOn w:val="Aucuneliste"/>
    <w:rsid w:val="006C7034"/>
    <w:pPr>
      <w:numPr>
        <w:numId w:val="25"/>
      </w:numPr>
    </w:pPr>
  </w:style>
  <w:style w:type="table" w:styleId="Grilledutableau">
    <w:name w:val="Table Grid"/>
    <w:basedOn w:val="TableauNormal"/>
    <w:uiPriority w:val="39"/>
    <w:rsid w:val="00D7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Aucuneliste"/>
    <w:rsid w:val="00893825"/>
    <w:pPr>
      <w:numPr>
        <w:numId w:val="28"/>
      </w:numPr>
    </w:pPr>
  </w:style>
  <w:style w:type="paragraph" w:customStyle="1" w:styleId="titredocument">
    <w:name w:val="titre_document"/>
    <w:basedOn w:val="Standard"/>
    <w:next w:val="Standard"/>
    <w:rsid w:val="007F5A4F"/>
    <w:pPr>
      <w:spacing w:after="240"/>
    </w:pPr>
    <w:rPr>
      <w:b/>
      <w:color w:val="7D9B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0404">
      <w:bodyDiv w:val="1"/>
      <w:marLeft w:val="0"/>
      <w:marRight w:val="0"/>
      <w:marTop w:val="0"/>
      <w:marBottom w:val="0"/>
      <w:divBdr>
        <w:top w:val="none" w:sz="0" w:space="0" w:color="auto"/>
        <w:left w:val="none" w:sz="0" w:space="0" w:color="auto"/>
        <w:bottom w:val="none" w:sz="0" w:space="0" w:color="auto"/>
        <w:right w:val="none" w:sz="0" w:space="0" w:color="auto"/>
      </w:divBdr>
      <w:divsChild>
        <w:div w:id="658652214">
          <w:marLeft w:val="0"/>
          <w:marRight w:val="0"/>
          <w:marTop w:val="0"/>
          <w:marBottom w:val="0"/>
          <w:divBdr>
            <w:top w:val="none" w:sz="0" w:space="0" w:color="auto"/>
            <w:left w:val="none" w:sz="0" w:space="0" w:color="auto"/>
            <w:bottom w:val="none" w:sz="0" w:space="0" w:color="auto"/>
            <w:right w:val="none" w:sz="0" w:space="0" w:color="auto"/>
          </w:divBdr>
        </w:div>
      </w:divsChild>
    </w:div>
    <w:div w:id="125896697">
      <w:bodyDiv w:val="1"/>
      <w:marLeft w:val="0"/>
      <w:marRight w:val="0"/>
      <w:marTop w:val="0"/>
      <w:marBottom w:val="0"/>
      <w:divBdr>
        <w:top w:val="none" w:sz="0" w:space="0" w:color="auto"/>
        <w:left w:val="none" w:sz="0" w:space="0" w:color="auto"/>
        <w:bottom w:val="none" w:sz="0" w:space="0" w:color="auto"/>
        <w:right w:val="none" w:sz="0" w:space="0" w:color="auto"/>
      </w:divBdr>
      <w:divsChild>
        <w:div w:id="1271933098">
          <w:marLeft w:val="0"/>
          <w:marRight w:val="0"/>
          <w:marTop w:val="0"/>
          <w:marBottom w:val="0"/>
          <w:divBdr>
            <w:top w:val="none" w:sz="0" w:space="0" w:color="auto"/>
            <w:left w:val="none" w:sz="0" w:space="0" w:color="auto"/>
            <w:bottom w:val="none" w:sz="0" w:space="0" w:color="auto"/>
            <w:right w:val="none" w:sz="0" w:space="0" w:color="auto"/>
          </w:divBdr>
        </w:div>
      </w:divsChild>
    </w:div>
    <w:div w:id="325086761">
      <w:bodyDiv w:val="1"/>
      <w:marLeft w:val="0"/>
      <w:marRight w:val="0"/>
      <w:marTop w:val="0"/>
      <w:marBottom w:val="0"/>
      <w:divBdr>
        <w:top w:val="none" w:sz="0" w:space="0" w:color="auto"/>
        <w:left w:val="none" w:sz="0" w:space="0" w:color="auto"/>
        <w:bottom w:val="none" w:sz="0" w:space="0" w:color="auto"/>
        <w:right w:val="none" w:sz="0" w:space="0" w:color="auto"/>
      </w:divBdr>
    </w:div>
    <w:div w:id="493224170">
      <w:bodyDiv w:val="1"/>
      <w:marLeft w:val="0"/>
      <w:marRight w:val="0"/>
      <w:marTop w:val="0"/>
      <w:marBottom w:val="0"/>
      <w:divBdr>
        <w:top w:val="none" w:sz="0" w:space="0" w:color="auto"/>
        <w:left w:val="none" w:sz="0" w:space="0" w:color="auto"/>
        <w:bottom w:val="none" w:sz="0" w:space="0" w:color="auto"/>
        <w:right w:val="none" w:sz="0" w:space="0" w:color="auto"/>
      </w:divBdr>
      <w:divsChild>
        <w:div w:id="136383711">
          <w:marLeft w:val="0"/>
          <w:marRight w:val="0"/>
          <w:marTop w:val="0"/>
          <w:marBottom w:val="0"/>
          <w:divBdr>
            <w:top w:val="none" w:sz="0" w:space="0" w:color="auto"/>
            <w:left w:val="none" w:sz="0" w:space="0" w:color="auto"/>
            <w:bottom w:val="none" w:sz="0" w:space="0" w:color="auto"/>
            <w:right w:val="none" w:sz="0" w:space="0" w:color="auto"/>
          </w:divBdr>
        </w:div>
        <w:div w:id="1624069371">
          <w:marLeft w:val="0"/>
          <w:marRight w:val="0"/>
          <w:marTop w:val="0"/>
          <w:marBottom w:val="0"/>
          <w:divBdr>
            <w:top w:val="none" w:sz="0" w:space="0" w:color="auto"/>
            <w:left w:val="none" w:sz="0" w:space="0" w:color="auto"/>
            <w:bottom w:val="none" w:sz="0" w:space="0" w:color="auto"/>
            <w:right w:val="none" w:sz="0" w:space="0" w:color="auto"/>
          </w:divBdr>
        </w:div>
        <w:div w:id="836193649">
          <w:marLeft w:val="0"/>
          <w:marRight w:val="0"/>
          <w:marTop w:val="0"/>
          <w:marBottom w:val="0"/>
          <w:divBdr>
            <w:top w:val="none" w:sz="0" w:space="0" w:color="auto"/>
            <w:left w:val="none" w:sz="0" w:space="0" w:color="auto"/>
            <w:bottom w:val="none" w:sz="0" w:space="0" w:color="auto"/>
            <w:right w:val="none" w:sz="0" w:space="0" w:color="auto"/>
          </w:divBdr>
        </w:div>
        <w:div w:id="260530107">
          <w:marLeft w:val="0"/>
          <w:marRight w:val="0"/>
          <w:marTop w:val="0"/>
          <w:marBottom w:val="0"/>
          <w:divBdr>
            <w:top w:val="none" w:sz="0" w:space="0" w:color="auto"/>
            <w:left w:val="none" w:sz="0" w:space="0" w:color="auto"/>
            <w:bottom w:val="none" w:sz="0" w:space="0" w:color="auto"/>
            <w:right w:val="none" w:sz="0" w:space="0" w:color="auto"/>
          </w:divBdr>
        </w:div>
      </w:divsChild>
    </w:div>
    <w:div w:id="842477116">
      <w:bodyDiv w:val="1"/>
      <w:marLeft w:val="0"/>
      <w:marRight w:val="0"/>
      <w:marTop w:val="0"/>
      <w:marBottom w:val="0"/>
      <w:divBdr>
        <w:top w:val="none" w:sz="0" w:space="0" w:color="auto"/>
        <w:left w:val="none" w:sz="0" w:space="0" w:color="auto"/>
        <w:bottom w:val="none" w:sz="0" w:space="0" w:color="auto"/>
        <w:right w:val="none" w:sz="0" w:space="0" w:color="auto"/>
      </w:divBdr>
    </w:div>
    <w:div w:id="847867708">
      <w:bodyDiv w:val="1"/>
      <w:marLeft w:val="0"/>
      <w:marRight w:val="0"/>
      <w:marTop w:val="0"/>
      <w:marBottom w:val="0"/>
      <w:divBdr>
        <w:top w:val="none" w:sz="0" w:space="0" w:color="auto"/>
        <w:left w:val="none" w:sz="0" w:space="0" w:color="auto"/>
        <w:bottom w:val="none" w:sz="0" w:space="0" w:color="auto"/>
        <w:right w:val="none" w:sz="0" w:space="0" w:color="auto"/>
      </w:divBdr>
    </w:div>
    <w:div w:id="867332539">
      <w:bodyDiv w:val="1"/>
      <w:marLeft w:val="0"/>
      <w:marRight w:val="0"/>
      <w:marTop w:val="0"/>
      <w:marBottom w:val="0"/>
      <w:divBdr>
        <w:top w:val="none" w:sz="0" w:space="0" w:color="auto"/>
        <w:left w:val="none" w:sz="0" w:space="0" w:color="auto"/>
        <w:bottom w:val="none" w:sz="0" w:space="0" w:color="auto"/>
        <w:right w:val="none" w:sz="0" w:space="0" w:color="auto"/>
      </w:divBdr>
    </w:div>
    <w:div w:id="915363683">
      <w:bodyDiv w:val="1"/>
      <w:marLeft w:val="0"/>
      <w:marRight w:val="0"/>
      <w:marTop w:val="0"/>
      <w:marBottom w:val="0"/>
      <w:divBdr>
        <w:top w:val="none" w:sz="0" w:space="0" w:color="auto"/>
        <w:left w:val="none" w:sz="0" w:space="0" w:color="auto"/>
        <w:bottom w:val="none" w:sz="0" w:space="0" w:color="auto"/>
        <w:right w:val="none" w:sz="0" w:space="0" w:color="auto"/>
      </w:divBdr>
    </w:div>
    <w:div w:id="959723565">
      <w:bodyDiv w:val="1"/>
      <w:marLeft w:val="0"/>
      <w:marRight w:val="0"/>
      <w:marTop w:val="0"/>
      <w:marBottom w:val="0"/>
      <w:divBdr>
        <w:top w:val="none" w:sz="0" w:space="0" w:color="auto"/>
        <w:left w:val="none" w:sz="0" w:space="0" w:color="auto"/>
        <w:bottom w:val="none" w:sz="0" w:space="0" w:color="auto"/>
        <w:right w:val="none" w:sz="0" w:space="0" w:color="auto"/>
      </w:divBdr>
    </w:div>
    <w:div w:id="1186212583">
      <w:bodyDiv w:val="1"/>
      <w:marLeft w:val="0"/>
      <w:marRight w:val="0"/>
      <w:marTop w:val="0"/>
      <w:marBottom w:val="0"/>
      <w:divBdr>
        <w:top w:val="none" w:sz="0" w:space="0" w:color="auto"/>
        <w:left w:val="none" w:sz="0" w:space="0" w:color="auto"/>
        <w:bottom w:val="none" w:sz="0" w:space="0" w:color="auto"/>
        <w:right w:val="none" w:sz="0" w:space="0" w:color="auto"/>
      </w:divBdr>
    </w:div>
    <w:div w:id="1390609446">
      <w:bodyDiv w:val="1"/>
      <w:marLeft w:val="0"/>
      <w:marRight w:val="0"/>
      <w:marTop w:val="0"/>
      <w:marBottom w:val="0"/>
      <w:divBdr>
        <w:top w:val="none" w:sz="0" w:space="0" w:color="auto"/>
        <w:left w:val="none" w:sz="0" w:space="0" w:color="auto"/>
        <w:bottom w:val="none" w:sz="0" w:space="0" w:color="auto"/>
        <w:right w:val="none" w:sz="0" w:space="0" w:color="auto"/>
      </w:divBdr>
    </w:div>
    <w:div w:id="1471635374">
      <w:bodyDiv w:val="1"/>
      <w:marLeft w:val="0"/>
      <w:marRight w:val="0"/>
      <w:marTop w:val="0"/>
      <w:marBottom w:val="0"/>
      <w:divBdr>
        <w:top w:val="none" w:sz="0" w:space="0" w:color="auto"/>
        <w:left w:val="none" w:sz="0" w:space="0" w:color="auto"/>
        <w:bottom w:val="none" w:sz="0" w:space="0" w:color="auto"/>
        <w:right w:val="none" w:sz="0" w:space="0" w:color="auto"/>
      </w:divBdr>
    </w:div>
    <w:div w:id="1677222480">
      <w:bodyDiv w:val="1"/>
      <w:marLeft w:val="0"/>
      <w:marRight w:val="0"/>
      <w:marTop w:val="0"/>
      <w:marBottom w:val="0"/>
      <w:divBdr>
        <w:top w:val="none" w:sz="0" w:space="0" w:color="auto"/>
        <w:left w:val="none" w:sz="0" w:space="0" w:color="auto"/>
        <w:bottom w:val="none" w:sz="0" w:space="0" w:color="auto"/>
        <w:right w:val="none" w:sz="0" w:space="0" w:color="auto"/>
      </w:divBdr>
    </w:div>
    <w:div w:id="1817606276">
      <w:bodyDiv w:val="1"/>
      <w:marLeft w:val="0"/>
      <w:marRight w:val="0"/>
      <w:marTop w:val="0"/>
      <w:marBottom w:val="0"/>
      <w:divBdr>
        <w:top w:val="none" w:sz="0" w:space="0" w:color="auto"/>
        <w:left w:val="none" w:sz="0" w:space="0" w:color="auto"/>
        <w:bottom w:val="none" w:sz="0" w:space="0" w:color="auto"/>
        <w:right w:val="none" w:sz="0" w:space="0" w:color="auto"/>
      </w:divBdr>
    </w:div>
    <w:div w:id="1867135614">
      <w:bodyDiv w:val="1"/>
      <w:marLeft w:val="0"/>
      <w:marRight w:val="0"/>
      <w:marTop w:val="0"/>
      <w:marBottom w:val="0"/>
      <w:divBdr>
        <w:top w:val="none" w:sz="0" w:space="0" w:color="auto"/>
        <w:left w:val="none" w:sz="0" w:space="0" w:color="auto"/>
        <w:bottom w:val="none" w:sz="0" w:space="0" w:color="auto"/>
        <w:right w:val="none" w:sz="0" w:space="0" w:color="auto"/>
      </w:divBdr>
    </w:div>
    <w:div w:id="1988245655">
      <w:bodyDiv w:val="1"/>
      <w:marLeft w:val="0"/>
      <w:marRight w:val="0"/>
      <w:marTop w:val="0"/>
      <w:marBottom w:val="0"/>
      <w:divBdr>
        <w:top w:val="none" w:sz="0" w:space="0" w:color="auto"/>
        <w:left w:val="none" w:sz="0" w:space="0" w:color="auto"/>
        <w:bottom w:val="none" w:sz="0" w:space="0" w:color="auto"/>
        <w:right w:val="none" w:sz="0" w:space="0" w:color="auto"/>
      </w:divBdr>
    </w:div>
    <w:div w:id="21159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2B16B-CC07-44FC-8B52-F935676A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1550</Words>
  <Characters>8528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2</cp:revision>
  <cp:lastPrinted>2024-05-02T12:54:00Z</cp:lastPrinted>
  <dcterms:created xsi:type="dcterms:W3CDTF">2025-10-06T07:56:00Z</dcterms:created>
  <dcterms:modified xsi:type="dcterms:W3CDTF">2025-10-06T07:56:00Z</dcterms:modified>
</cp:coreProperties>
</file>