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B6885FC" w14:textId="77777777" w:rsidR="000C684E" w:rsidRDefault="000C684E">
      <w:pPr>
        <w:jc w:val="both"/>
        <w:rPr>
          <w:sz w:val="22"/>
        </w:rPr>
      </w:pPr>
    </w:p>
    <w:p w14:paraId="53E90829" w14:textId="77777777" w:rsidR="000C684E" w:rsidRDefault="000C684E">
      <w:pPr>
        <w:pStyle w:val="NormalWeb"/>
        <w:pBdr>
          <w:top w:val="single" w:sz="6" w:space="8" w:color="000000"/>
          <w:left w:val="single" w:sz="6" w:space="8" w:color="000000"/>
          <w:bottom w:val="single" w:sz="6" w:space="8" w:color="000000"/>
          <w:right w:val="single" w:sz="6" w:space="8" w:color="000000"/>
        </w:pBdr>
        <w:shd w:val="clear" w:color="auto" w:fill="CCCCCC"/>
        <w:spacing w:after="0"/>
        <w:ind w:left="2268" w:right="2268"/>
        <w:jc w:val="center"/>
      </w:pPr>
      <w:r>
        <w:rPr>
          <w:b/>
          <w:bCs/>
          <w:color w:val="000000"/>
          <w:sz w:val="44"/>
          <w:szCs w:val="44"/>
        </w:rPr>
        <w:t>SYNAPSINFO</w:t>
      </w:r>
    </w:p>
    <w:p w14:paraId="2DEAF126" w14:textId="77777777" w:rsidR="000C684E" w:rsidRDefault="000C684E">
      <w:pPr>
        <w:pStyle w:val="numration"/>
        <w:numPr>
          <w:ilvl w:val="0"/>
          <w:numId w:val="0"/>
        </w:numPr>
        <w:jc w:val="both"/>
        <w:rPr>
          <w:sz w:val="20"/>
        </w:rPr>
      </w:pPr>
    </w:p>
    <w:p w14:paraId="293219FE" w14:textId="77777777" w:rsidR="000C684E" w:rsidRDefault="000C684E">
      <w:pPr>
        <w:ind w:left="567"/>
      </w:pPr>
    </w:p>
    <w:tbl>
      <w:tblPr>
        <w:tblW w:w="9840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1738"/>
        <w:gridCol w:w="8102"/>
      </w:tblGrid>
      <w:tr w:rsidR="00537757" w14:paraId="7DF3BF68" w14:textId="77777777" w:rsidTr="00602B29">
        <w:trPr>
          <w:tblCellSpacing w:w="0" w:type="dxa"/>
        </w:trPr>
        <w:tc>
          <w:tcPr>
            <w:tcW w:w="1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0A31442F" w14:textId="77777777" w:rsidR="00537757" w:rsidRDefault="00537757" w:rsidP="00602B29">
            <w:pPr>
              <w:pStyle w:val="Titre4"/>
              <w:jc w:val="left"/>
            </w:pPr>
            <w:r>
              <w:br w:type="page"/>
            </w:r>
            <w:r>
              <w:rPr>
                <w:color w:val="000000"/>
              </w:rPr>
              <w:t xml:space="preserve">DOSSIER 2 </w:t>
            </w:r>
          </w:p>
        </w:tc>
        <w:tc>
          <w:tcPr>
            <w:tcW w:w="81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1F1183A3" w14:textId="77777777" w:rsidR="00537757" w:rsidRDefault="00537757" w:rsidP="00602B29">
            <w:pPr>
              <w:pStyle w:val="Titre4"/>
              <w:rPr>
                <w:sz w:val="24"/>
              </w:rPr>
            </w:pPr>
            <w:r>
              <w:rPr>
                <w:color w:val="000000"/>
                <w:sz w:val="24"/>
              </w:rPr>
              <w:t>Mise en place de la Phase F : Tests d’intégration et recette</w:t>
            </w:r>
          </w:p>
        </w:tc>
      </w:tr>
    </w:tbl>
    <w:p w14:paraId="0B02E5A8" w14:textId="77777777" w:rsidR="00537757" w:rsidRDefault="00537757" w:rsidP="00537757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09310EAA" w14:textId="77777777" w:rsidR="00537757" w:rsidRDefault="00537757" w:rsidP="00537757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Après réflexion et comparaison des solutions PGI / ERP disponibles sur le marché, la société </w:t>
      </w:r>
      <w:proofErr w:type="spellStart"/>
      <w:r>
        <w:rPr>
          <w:rFonts w:ascii="Arial" w:hAnsi="Arial" w:cs="Arial"/>
          <w:sz w:val="20"/>
          <w:szCs w:val="20"/>
        </w:rPr>
        <w:t>SynapsInfo</w:t>
      </w:r>
      <w:proofErr w:type="spellEnd"/>
      <w:r>
        <w:rPr>
          <w:rFonts w:ascii="Arial" w:hAnsi="Arial" w:cs="Arial"/>
          <w:sz w:val="20"/>
          <w:szCs w:val="20"/>
        </w:rPr>
        <w:t xml:space="preserve"> a fait le choix d’ODOO un PGI open source dans sa version communautaire.</w:t>
      </w:r>
    </w:p>
    <w:p w14:paraId="3A0C3ED0" w14:textId="77777777" w:rsidR="00537757" w:rsidRDefault="00537757" w:rsidP="00537757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02D28E1A" w14:textId="351A2280" w:rsidR="00537757" w:rsidRDefault="00537757" w:rsidP="00537757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Pour établir ce choix l’entreprise a dû effectuer des recherches sur le thème des PGI.</w:t>
      </w:r>
      <w:r w:rsidR="00344DA6">
        <w:rPr>
          <w:rFonts w:ascii="Arial" w:hAnsi="Arial" w:cs="Arial"/>
          <w:sz w:val="20"/>
          <w:szCs w:val="20"/>
        </w:rPr>
        <w:t xml:space="preserve">et </w:t>
      </w:r>
      <w:r w:rsidR="00673154">
        <w:rPr>
          <w:rFonts w:ascii="Arial" w:hAnsi="Arial" w:cs="Arial"/>
          <w:sz w:val="20"/>
          <w:szCs w:val="20"/>
        </w:rPr>
        <w:t xml:space="preserve">réaliser une étude d’opportunité de mettre en œuvre un PGI </w:t>
      </w:r>
      <w:r w:rsidR="006E1534">
        <w:rPr>
          <w:rFonts w:ascii="Arial" w:hAnsi="Arial" w:cs="Arial"/>
          <w:sz w:val="20"/>
          <w:szCs w:val="20"/>
        </w:rPr>
        <w:t>au sein de l’</w:t>
      </w:r>
      <w:r w:rsidR="00842DA6">
        <w:rPr>
          <w:rFonts w:ascii="Arial" w:hAnsi="Arial" w:cs="Arial"/>
          <w:sz w:val="20"/>
          <w:szCs w:val="20"/>
        </w:rPr>
        <w:t>entreprise.</w:t>
      </w:r>
    </w:p>
    <w:p w14:paraId="1196F4C3" w14:textId="77777777" w:rsidR="00842DA6" w:rsidRDefault="00842DA6" w:rsidP="00537757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033B601D" w14:textId="51B187C6" w:rsidR="00842DA6" w:rsidRDefault="00842DA6" w:rsidP="00537757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</w:t>
      </w:r>
      <w:r w:rsidR="006C4E7C">
        <w:rPr>
          <w:rFonts w:ascii="Arial" w:hAnsi="Arial" w:cs="Arial"/>
          <w:sz w:val="20"/>
          <w:szCs w:val="20"/>
        </w:rPr>
        <w:t xml:space="preserve">’entreprise souhaite tester la solution avant de la déployer </w:t>
      </w:r>
      <w:r w:rsidR="00266E61">
        <w:rPr>
          <w:rFonts w:ascii="Arial" w:hAnsi="Arial" w:cs="Arial"/>
          <w:sz w:val="20"/>
          <w:szCs w:val="20"/>
        </w:rPr>
        <w:t>dans les différents services.</w:t>
      </w:r>
    </w:p>
    <w:p w14:paraId="62A23B6F" w14:textId="77777777" w:rsidR="00537757" w:rsidRDefault="00537757" w:rsidP="00537757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41512221" w14:textId="53FC0693" w:rsidR="00FD795C" w:rsidRDefault="00FD795C" w:rsidP="00FD795C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Mission 2</w:t>
      </w:r>
      <w:r w:rsidRPr="00537757">
        <w:rPr>
          <w:rFonts w:ascii="Arial" w:hAnsi="Arial" w:cs="Arial"/>
          <w:b/>
          <w:sz w:val="20"/>
          <w:szCs w:val="20"/>
        </w:rPr>
        <w:t xml:space="preserve"> : </w:t>
      </w:r>
      <w:r w:rsidRPr="00FD795C">
        <w:rPr>
          <w:rFonts w:ascii="Arial" w:hAnsi="Arial" w:cs="Arial"/>
          <w:b/>
          <w:sz w:val="20"/>
          <w:szCs w:val="20"/>
        </w:rPr>
        <w:t>Mise en place d’un serveur PGI</w:t>
      </w:r>
    </w:p>
    <w:p w14:paraId="36943C2B" w14:textId="77777777" w:rsidR="00FD795C" w:rsidRDefault="00FD795C" w:rsidP="00FD795C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b/>
          <w:sz w:val="20"/>
          <w:szCs w:val="20"/>
        </w:rPr>
      </w:pPr>
    </w:p>
    <w:p w14:paraId="21D80496" w14:textId="77777777" w:rsidR="00FD795C" w:rsidRDefault="00FD795C" w:rsidP="00FD795C">
      <w:r>
        <w:t>Ressources mises à disposition :</w:t>
      </w:r>
    </w:p>
    <w:p w14:paraId="7734B1B3" w14:textId="77777777" w:rsidR="00FD795C" w:rsidRDefault="00FD795C" w:rsidP="00FD795C">
      <w:hyperlink r:id="rId8" w:history="1">
        <w:r w:rsidRPr="00641F24">
          <w:rPr>
            <w:rStyle w:val="Lienhypertexte"/>
          </w:rPr>
          <w:t>https://nightly.odoo.com/</w:t>
        </w:r>
      </w:hyperlink>
    </w:p>
    <w:p w14:paraId="3B921D9C" w14:textId="3DC8B0C9" w:rsidR="00FD795C" w:rsidRDefault="007405D8" w:rsidP="00FD795C">
      <w:hyperlink r:id="rId9" w:history="1">
        <w:r w:rsidRPr="00B01D15">
          <w:rPr>
            <w:rStyle w:val="Lienhypertexte"/>
          </w:rPr>
          <w:t>https://www.odoo.com/documentation/17.0/administration/install.html</w:t>
        </w:r>
      </w:hyperlink>
    </w:p>
    <w:p w14:paraId="6F86ADA1" w14:textId="77777777" w:rsidR="00FD795C" w:rsidRDefault="00FD795C" w:rsidP="00FD795C">
      <w:hyperlink r:id="rId10" w:history="1">
        <w:r w:rsidRPr="00641F24">
          <w:rPr>
            <w:rStyle w:val="Lienhypertexte"/>
          </w:rPr>
          <w:t>https://www.pgadmin.org/download/</w:t>
        </w:r>
      </w:hyperlink>
    </w:p>
    <w:p w14:paraId="1CBFF007" w14:textId="77777777" w:rsidR="00FD795C" w:rsidRDefault="00FD795C" w:rsidP="00FD795C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Style w:val="Lienhypertexte"/>
        </w:rPr>
      </w:pPr>
      <w:hyperlink r:id="rId11" w:history="1">
        <w:r w:rsidRPr="00641F24">
          <w:rPr>
            <w:rStyle w:val="Lienhypertexte"/>
          </w:rPr>
          <w:t>https://www.odoo.com/fr_FR/page/all-apps</w:t>
        </w:r>
      </w:hyperlink>
    </w:p>
    <w:p w14:paraId="5280A9B1" w14:textId="77777777" w:rsidR="00F360DB" w:rsidRDefault="00F360DB" w:rsidP="00FD795C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2CFACDAF" w14:textId="77777777" w:rsidR="00F360DB" w:rsidRPr="00FD795C" w:rsidRDefault="00F360DB" w:rsidP="00FD795C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Travail à faire :</w:t>
      </w:r>
    </w:p>
    <w:p w14:paraId="2CB17902" w14:textId="77777777" w:rsidR="00FD795C" w:rsidRPr="00537757" w:rsidRDefault="00FD795C" w:rsidP="00FD795C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b/>
          <w:sz w:val="20"/>
          <w:szCs w:val="20"/>
        </w:rPr>
      </w:pPr>
    </w:p>
    <w:p w14:paraId="2F7C11AD" w14:textId="64D5E3BD" w:rsidR="00FD795C" w:rsidRDefault="00826F39" w:rsidP="00FD795C">
      <w:pPr>
        <w:pStyle w:val="Paragraphedeliste"/>
        <w:numPr>
          <w:ilvl w:val="0"/>
          <w:numId w:val="35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Importer </w:t>
      </w:r>
      <w:r w:rsidR="00A50569">
        <w:rPr>
          <w:rFonts w:ascii="Arial" w:hAnsi="Arial" w:cs="Arial"/>
          <w:sz w:val="20"/>
          <w:szCs w:val="20"/>
        </w:rPr>
        <w:t xml:space="preserve">une VM </w:t>
      </w:r>
      <w:r w:rsidR="00EB5CD1">
        <w:rPr>
          <w:rFonts w:ascii="Arial" w:hAnsi="Arial" w:cs="Arial"/>
          <w:sz w:val="20"/>
          <w:szCs w:val="20"/>
        </w:rPr>
        <w:t>linux Ubuntu 22_04</w:t>
      </w:r>
    </w:p>
    <w:p w14:paraId="6AD90FDF" w14:textId="09CF5865" w:rsidR="00401D94" w:rsidRDefault="00FD795C" w:rsidP="00562FE5">
      <w:pPr>
        <w:pStyle w:val="Paragraphedeliste"/>
        <w:numPr>
          <w:ilvl w:val="0"/>
          <w:numId w:val="35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Installer le PG</w:t>
      </w:r>
      <w:r w:rsidR="0070706D">
        <w:rPr>
          <w:rFonts w:ascii="Arial" w:hAnsi="Arial" w:cs="Arial"/>
          <w:sz w:val="20"/>
          <w:szCs w:val="20"/>
        </w:rPr>
        <w:t>I</w:t>
      </w:r>
      <w:r>
        <w:rPr>
          <w:rFonts w:ascii="Arial" w:hAnsi="Arial" w:cs="Arial"/>
          <w:sz w:val="20"/>
          <w:szCs w:val="20"/>
        </w:rPr>
        <w:t xml:space="preserve"> Odoo dans sa version 1</w:t>
      </w:r>
      <w:r w:rsidR="00A50569"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t xml:space="preserve"> (communautaire) sur une machine virtuelle</w:t>
      </w:r>
    </w:p>
    <w:p w14:paraId="71714661" w14:textId="4C23FF45" w:rsidR="00CA49CA" w:rsidRPr="00562FE5" w:rsidRDefault="00CA49CA" w:rsidP="00562FE5">
      <w:pPr>
        <w:pStyle w:val="Paragraphedeliste"/>
        <w:numPr>
          <w:ilvl w:val="0"/>
          <w:numId w:val="35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Modifier l’adresse IP avec une qui vous a été allouée en début d’année.</w:t>
      </w:r>
    </w:p>
    <w:p w14:paraId="4880A527" w14:textId="6A18A618" w:rsidR="00FD795C" w:rsidRDefault="00FD795C" w:rsidP="00FD795C">
      <w:pPr>
        <w:pStyle w:val="Paragraphedeliste"/>
        <w:numPr>
          <w:ilvl w:val="0"/>
          <w:numId w:val="35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Installer </w:t>
      </w:r>
      <w:proofErr w:type="spellStart"/>
      <w:r>
        <w:rPr>
          <w:rFonts w:ascii="Arial" w:hAnsi="Arial" w:cs="Arial"/>
          <w:sz w:val="20"/>
          <w:szCs w:val="20"/>
        </w:rPr>
        <w:t>PgAdmin</w:t>
      </w:r>
      <w:proofErr w:type="spellEnd"/>
      <w:r>
        <w:rPr>
          <w:rFonts w:ascii="Arial" w:hAnsi="Arial" w:cs="Arial"/>
          <w:sz w:val="20"/>
          <w:szCs w:val="20"/>
        </w:rPr>
        <w:t xml:space="preserve"> sur votre poste de travail (application </w:t>
      </w:r>
      <w:r w:rsidR="00562FE5">
        <w:rPr>
          <w:rFonts w:ascii="Arial" w:hAnsi="Arial" w:cs="Arial"/>
          <w:sz w:val="20"/>
          <w:szCs w:val="20"/>
        </w:rPr>
        <w:t>similaire</w:t>
      </w:r>
      <w:r>
        <w:rPr>
          <w:rFonts w:ascii="Arial" w:hAnsi="Arial" w:cs="Arial"/>
          <w:sz w:val="20"/>
          <w:szCs w:val="20"/>
        </w:rPr>
        <w:t xml:space="preserve"> à </w:t>
      </w:r>
      <w:proofErr w:type="spellStart"/>
      <w:r>
        <w:rPr>
          <w:rFonts w:ascii="Arial" w:hAnsi="Arial" w:cs="Arial"/>
          <w:sz w:val="20"/>
          <w:szCs w:val="20"/>
        </w:rPr>
        <w:t>PhpMyadmin</w:t>
      </w:r>
      <w:proofErr w:type="spellEnd"/>
      <w:r>
        <w:rPr>
          <w:rFonts w:ascii="Arial" w:hAnsi="Arial" w:cs="Arial"/>
          <w:sz w:val="20"/>
          <w:szCs w:val="20"/>
        </w:rPr>
        <w:t>)</w:t>
      </w:r>
    </w:p>
    <w:p w14:paraId="598DB775" w14:textId="43CA8B68" w:rsidR="00176199" w:rsidRDefault="00176199" w:rsidP="00176199">
      <w:pPr>
        <w:pStyle w:val="Paragraphedeliste"/>
        <w:numPr>
          <w:ilvl w:val="1"/>
          <w:numId w:val="35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Aucun problème si en </w:t>
      </w:r>
      <w:proofErr w:type="spellStart"/>
      <w:r>
        <w:rPr>
          <w:rFonts w:ascii="Arial" w:hAnsi="Arial" w:cs="Arial"/>
          <w:sz w:val="20"/>
          <w:szCs w:val="20"/>
        </w:rPr>
        <w:t>install</w:t>
      </w:r>
      <w:proofErr w:type="spellEnd"/>
    </w:p>
    <w:p w14:paraId="4C52E2EE" w14:textId="5AEAB387" w:rsidR="00176199" w:rsidRDefault="00176199" w:rsidP="00176199">
      <w:pPr>
        <w:pStyle w:val="Paragraphedeliste"/>
        <w:numPr>
          <w:ilvl w:val="1"/>
          <w:numId w:val="35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Mot de passe à saisir (à créer)</w:t>
      </w:r>
    </w:p>
    <w:p w14:paraId="78F6361B" w14:textId="47F7BC49" w:rsidR="00176199" w:rsidRDefault="00176199" w:rsidP="00176199">
      <w:pPr>
        <w:pStyle w:val="Paragraphedeliste"/>
        <w:numPr>
          <w:ilvl w:val="1"/>
          <w:numId w:val="35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Ajouter un serveur Odoo</w:t>
      </w:r>
      <w:r w:rsidR="009E317F">
        <w:rPr>
          <w:rFonts w:ascii="Arial" w:hAnsi="Arial" w:cs="Arial"/>
          <w:sz w:val="20"/>
          <w:szCs w:val="20"/>
        </w:rPr>
        <w:t xml:space="preserve"> (le compte à utiliser est </w:t>
      </w:r>
      <w:proofErr w:type="spellStart"/>
      <w:r w:rsidR="009E317F">
        <w:rPr>
          <w:rFonts w:ascii="Arial" w:hAnsi="Arial" w:cs="Arial"/>
          <w:sz w:val="20"/>
          <w:szCs w:val="20"/>
        </w:rPr>
        <w:t>odoo</w:t>
      </w:r>
      <w:proofErr w:type="spellEnd"/>
      <w:r w:rsidR="009E317F">
        <w:rPr>
          <w:rFonts w:ascii="Arial" w:hAnsi="Arial" w:cs="Arial"/>
          <w:sz w:val="20"/>
          <w:szCs w:val="20"/>
        </w:rPr>
        <w:t>)</w:t>
      </w:r>
    </w:p>
    <w:p w14:paraId="3AD1E8DE" w14:textId="6C53965B" w:rsidR="00176199" w:rsidRDefault="00176199" w:rsidP="00176199">
      <w:pPr>
        <w:pStyle w:val="Paragraphedeliste"/>
        <w:numPr>
          <w:ilvl w:val="1"/>
          <w:numId w:val="35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Dans </w:t>
      </w:r>
      <w:proofErr w:type="spellStart"/>
      <w:r>
        <w:rPr>
          <w:rFonts w:ascii="Arial" w:hAnsi="Arial" w:cs="Arial"/>
          <w:sz w:val="20"/>
          <w:szCs w:val="20"/>
        </w:rPr>
        <w:t>postgresql</w:t>
      </w:r>
      <w:proofErr w:type="spellEnd"/>
      <w:r>
        <w:rPr>
          <w:rFonts w:ascii="Arial" w:hAnsi="Arial" w:cs="Arial"/>
          <w:sz w:val="20"/>
          <w:szCs w:val="20"/>
        </w:rPr>
        <w:t xml:space="preserve"> exi</w:t>
      </w:r>
      <w:r w:rsidR="009E73F4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>te 2 fichiers de c</w:t>
      </w:r>
      <w:r w:rsidR="009E73F4">
        <w:rPr>
          <w:rFonts w:ascii="Arial" w:hAnsi="Arial" w:cs="Arial"/>
          <w:sz w:val="20"/>
          <w:szCs w:val="20"/>
        </w:rPr>
        <w:t>onfiguration pour permettre l’écoute 5432, permettre l’accès à tous les PC</w:t>
      </w:r>
      <w:r w:rsidR="009E317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E317F">
        <w:rPr>
          <w:rFonts w:ascii="Arial" w:hAnsi="Arial" w:cs="Arial"/>
          <w:sz w:val="20"/>
          <w:szCs w:val="20"/>
        </w:rPr>
        <w:t>p</w:t>
      </w:r>
      <w:r w:rsidR="009E317F" w:rsidRPr="009E317F">
        <w:rPr>
          <w:rFonts w:ascii="Arial" w:hAnsi="Arial" w:cs="Arial"/>
          <w:sz w:val="20"/>
          <w:szCs w:val="20"/>
        </w:rPr>
        <w:t>ostgresql.conf</w:t>
      </w:r>
      <w:proofErr w:type="spellEnd"/>
      <w:r w:rsidR="009E317F">
        <w:rPr>
          <w:rFonts w:ascii="Arial" w:hAnsi="Arial" w:cs="Arial"/>
          <w:sz w:val="20"/>
          <w:szCs w:val="20"/>
        </w:rPr>
        <w:t xml:space="preserve"> et </w:t>
      </w:r>
      <w:proofErr w:type="spellStart"/>
      <w:r w:rsidR="009E317F" w:rsidRPr="009E317F">
        <w:rPr>
          <w:rFonts w:ascii="Arial" w:hAnsi="Arial" w:cs="Arial"/>
          <w:sz w:val="20"/>
          <w:szCs w:val="20"/>
        </w:rPr>
        <w:t>pg_hba.conf</w:t>
      </w:r>
      <w:proofErr w:type="spellEnd"/>
    </w:p>
    <w:p w14:paraId="30537698" w14:textId="0159D987" w:rsidR="00FD795C" w:rsidRDefault="00FD795C" w:rsidP="00FD795C">
      <w:pPr>
        <w:pStyle w:val="Paragraphedeliste"/>
        <w:numPr>
          <w:ilvl w:val="0"/>
          <w:numId w:val="35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 w:rsidRPr="00FD795C">
        <w:rPr>
          <w:rFonts w:ascii="Arial" w:hAnsi="Arial" w:cs="Arial"/>
          <w:sz w:val="20"/>
          <w:szCs w:val="20"/>
        </w:rPr>
        <w:t xml:space="preserve">Accéder à la base de données PostgreSQL via </w:t>
      </w:r>
      <w:proofErr w:type="spellStart"/>
      <w:r w:rsidRPr="00FD795C">
        <w:rPr>
          <w:rFonts w:ascii="Arial" w:hAnsi="Arial" w:cs="Arial"/>
          <w:sz w:val="20"/>
          <w:szCs w:val="20"/>
        </w:rPr>
        <w:t>pgAdmin</w:t>
      </w:r>
      <w:proofErr w:type="spellEnd"/>
    </w:p>
    <w:p w14:paraId="0CF97505" w14:textId="77777777" w:rsidR="00FD795C" w:rsidRDefault="00FD795C" w:rsidP="00FD795C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1191DC9A" w14:textId="08DCD849" w:rsidR="00AD28E0" w:rsidRPr="00AF39E5" w:rsidRDefault="00FD5A7E" w:rsidP="00FD5A7E">
      <w:pPr>
        <w:pStyle w:val="Paragraphedeliste"/>
        <w:numPr>
          <w:ilvl w:val="0"/>
          <w:numId w:val="38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b/>
          <w:bCs/>
          <w:sz w:val="20"/>
          <w:szCs w:val="20"/>
        </w:rPr>
      </w:pPr>
      <w:r w:rsidRPr="00AF39E5">
        <w:rPr>
          <w:rFonts w:ascii="Arial" w:hAnsi="Arial" w:cs="Arial"/>
          <w:b/>
          <w:bCs/>
          <w:sz w:val="20"/>
          <w:szCs w:val="20"/>
        </w:rPr>
        <w:t>Rédiger le compte rendu d’installation</w:t>
      </w:r>
    </w:p>
    <w:p w14:paraId="20BA8B06" w14:textId="77777777" w:rsidR="008B43DA" w:rsidRDefault="008B43DA" w:rsidP="008B43DA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79FDE97C" w14:textId="23256666" w:rsidR="008B43DA" w:rsidRPr="00F113D5" w:rsidRDefault="008B43DA" w:rsidP="008B43DA">
      <w:pPr>
        <w:pStyle w:val="Paragraphedeliste"/>
        <w:numPr>
          <w:ilvl w:val="0"/>
          <w:numId w:val="35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color w:val="FF0000"/>
          <w:sz w:val="20"/>
          <w:szCs w:val="20"/>
        </w:rPr>
      </w:pPr>
      <w:r w:rsidRPr="00F113D5">
        <w:rPr>
          <w:rFonts w:ascii="Arial" w:hAnsi="Arial" w:cs="Arial"/>
          <w:color w:val="FF0000"/>
          <w:sz w:val="20"/>
          <w:szCs w:val="20"/>
        </w:rPr>
        <w:t>Sau</w:t>
      </w:r>
      <w:r w:rsidR="00714D2E" w:rsidRPr="00F113D5">
        <w:rPr>
          <w:rFonts w:ascii="Arial" w:hAnsi="Arial" w:cs="Arial"/>
          <w:color w:val="FF0000"/>
          <w:sz w:val="20"/>
          <w:szCs w:val="20"/>
        </w:rPr>
        <w:t>vegarder</w:t>
      </w:r>
      <w:r w:rsidRPr="00F113D5">
        <w:rPr>
          <w:rFonts w:ascii="Arial" w:hAnsi="Arial" w:cs="Arial"/>
          <w:color w:val="FF0000"/>
          <w:sz w:val="20"/>
          <w:szCs w:val="20"/>
        </w:rPr>
        <w:t xml:space="preserve"> la base vierge et dupliquer l</w:t>
      </w:r>
      <w:r w:rsidR="00714D2E" w:rsidRPr="00F113D5">
        <w:rPr>
          <w:rFonts w:ascii="Arial" w:hAnsi="Arial" w:cs="Arial"/>
          <w:color w:val="FF0000"/>
          <w:sz w:val="20"/>
          <w:szCs w:val="20"/>
        </w:rPr>
        <w:t>a</w:t>
      </w:r>
      <w:r w:rsidR="003E7930" w:rsidRPr="00F113D5">
        <w:rPr>
          <w:rFonts w:ascii="Arial" w:hAnsi="Arial" w:cs="Arial"/>
          <w:color w:val="FF0000"/>
          <w:sz w:val="20"/>
          <w:szCs w:val="20"/>
        </w:rPr>
        <w:t>,</w:t>
      </w:r>
      <w:r w:rsidR="00714D2E" w:rsidRPr="00F113D5">
        <w:rPr>
          <w:rFonts w:ascii="Arial" w:hAnsi="Arial" w:cs="Arial"/>
          <w:color w:val="FF0000"/>
          <w:sz w:val="20"/>
          <w:szCs w:val="20"/>
        </w:rPr>
        <w:t xml:space="preserve"> en</w:t>
      </w:r>
      <w:r w:rsidR="003E7930" w:rsidRPr="00F113D5">
        <w:rPr>
          <w:rFonts w:ascii="Arial" w:hAnsi="Arial" w:cs="Arial"/>
          <w:color w:val="FF0000"/>
          <w:sz w:val="20"/>
          <w:szCs w:val="20"/>
        </w:rPr>
        <w:t xml:space="preserve"> créant</w:t>
      </w:r>
      <w:r w:rsidR="00714D2E" w:rsidRPr="00F113D5">
        <w:rPr>
          <w:rFonts w:ascii="Arial" w:hAnsi="Arial" w:cs="Arial"/>
          <w:color w:val="FF0000"/>
          <w:sz w:val="20"/>
          <w:szCs w:val="20"/>
        </w:rPr>
        <w:t xml:space="preserve"> une base de </w:t>
      </w:r>
      <w:proofErr w:type="gramStart"/>
      <w:r w:rsidR="00714D2E" w:rsidRPr="00F113D5">
        <w:rPr>
          <w:rFonts w:ascii="Arial" w:hAnsi="Arial" w:cs="Arial"/>
          <w:color w:val="FF0000"/>
          <w:sz w:val="20"/>
          <w:szCs w:val="20"/>
        </w:rPr>
        <w:t>donnée</w:t>
      </w:r>
      <w:proofErr w:type="gramEnd"/>
      <w:r w:rsidR="00714D2E" w:rsidRPr="00F113D5">
        <w:rPr>
          <w:rFonts w:ascii="Arial" w:hAnsi="Arial" w:cs="Arial"/>
          <w:color w:val="FF0000"/>
          <w:sz w:val="20"/>
          <w:szCs w:val="20"/>
        </w:rPr>
        <w:t xml:space="preserve"> de recette</w:t>
      </w:r>
      <w:r w:rsidRPr="00F113D5">
        <w:rPr>
          <w:rFonts w:ascii="Arial" w:hAnsi="Arial" w:cs="Arial"/>
          <w:color w:val="FF0000"/>
          <w:sz w:val="20"/>
          <w:szCs w:val="20"/>
        </w:rPr>
        <w:t xml:space="preserve"> dans le PGI.</w:t>
      </w:r>
    </w:p>
    <w:p w14:paraId="08F2B3AE" w14:textId="3C0BFF6B" w:rsidR="0088304F" w:rsidRPr="00F113D5" w:rsidRDefault="0088304F" w:rsidP="0088304F">
      <w:pPr>
        <w:pStyle w:val="Paragraphedeliste"/>
        <w:numPr>
          <w:ilvl w:val="0"/>
          <w:numId w:val="35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color w:val="FF0000"/>
          <w:sz w:val="20"/>
          <w:szCs w:val="20"/>
        </w:rPr>
      </w:pPr>
      <w:r w:rsidRPr="00F113D5">
        <w:rPr>
          <w:rFonts w:ascii="Arial" w:hAnsi="Arial" w:cs="Arial"/>
          <w:color w:val="FF0000"/>
          <w:sz w:val="20"/>
          <w:szCs w:val="20"/>
        </w:rPr>
        <w:t xml:space="preserve">Accéder à la base de données PostgreSQL via </w:t>
      </w:r>
      <w:proofErr w:type="spellStart"/>
      <w:r w:rsidRPr="00F113D5">
        <w:rPr>
          <w:rFonts w:ascii="Arial" w:hAnsi="Arial" w:cs="Arial"/>
          <w:color w:val="FF0000"/>
          <w:sz w:val="20"/>
          <w:szCs w:val="20"/>
        </w:rPr>
        <w:t>pgAdmin</w:t>
      </w:r>
      <w:proofErr w:type="spellEnd"/>
      <w:r w:rsidRPr="00F113D5">
        <w:rPr>
          <w:rFonts w:ascii="Arial" w:hAnsi="Arial" w:cs="Arial"/>
          <w:color w:val="FF0000"/>
          <w:sz w:val="20"/>
          <w:szCs w:val="20"/>
        </w:rPr>
        <w:t xml:space="preserve"> </w:t>
      </w:r>
    </w:p>
    <w:p w14:paraId="6F9B7A53" w14:textId="32B58DA7" w:rsidR="004D0519" w:rsidRPr="00F113D5" w:rsidRDefault="007773D8" w:rsidP="007773D8">
      <w:pPr>
        <w:pStyle w:val="Paragraphedeliste"/>
        <w:numPr>
          <w:ilvl w:val="0"/>
          <w:numId w:val="35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color w:val="FF0000"/>
          <w:sz w:val="20"/>
          <w:szCs w:val="20"/>
        </w:rPr>
      </w:pPr>
      <w:r w:rsidRPr="00F113D5">
        <w:rPr>
          <w:rFonts w:ascii="Arial" w:hAnsi="Arial" w:cs="Arial"/>
          <w:color w:val="FF0000"/>
          <w:sz w:val="20"/>
          <w:szCs w:val="20"/>
        </w:rPr>
        <w:t>Récupérer l</w:t>
      </w:r>
      <w:r w:rsidR="009F2C72" w:rsidRPr="00F113D5">
        <w:rPr>
          <w:rFonts w:ascii="Arial" w:hAnsi="Arial" w:cs="Arial"/>
          <w:color w:val="FF0000"/>
          <w:sz w:val="20"/>
          <w:szCs w:val="20"/>
        </w:rPr>
        <w:t>’</w:t>
      </w:r>
      <w:r w:rsidRPr="00F113D5">
        <w:rPr>
          <w:rFonts w:ascii="Arial" w:hAnsi="Arial" w:cs="Arial"/>
          <w:color w:val="FF0000"/>
          <w:sz w:val="20"/>
          <w:szCs w:val="20"/>
        </w:rPr>
        <w:t xml:space="preserve">app </w:t>
      </w:r>
      <w:r w:rsidR="003477A5" w:rsidRPr="00F113D5">
        <w:rPr>
          <w:rFonts w:ascii="Arial" w:hAnsi="Arial" w:cs="Arial"/>
          <w:color w:val="FF0000"/>
          <w:sz w:val="20"/>
          <w:szCs w:val="20"/>
        </w:rPr>
        <w:t xml:space="preserve">Odoo17 </w:t>
      </w:r>
      <w:proofErr w:type="spellStart"/>
      <w:r w:rsidR="003477A5" w:rsidRPr="00F113D5">
        <w:rPr>
          <w:rFonts w:ascii="Arial" w:hAnsi="Arial" w:cs="Arial"/>
          <w:color w:val="FF0000"/>
          <w:sz w:val="20"/>
          <w:szCs w:val="20"/>
        </w:rPr>
        <w:t>accouting</w:t>
      </w:r>
      <w:proofErr w:type="spellEnd"/>
      <w:r w:rsidR="003477A5" w:rsidRPr="00F113D5">
        <w:rPr>
          <w:rFonts w:ascii="Arial" w:hAnsi="Arial" w:cs="Arial"/>
          <w:color w:val="FF0000"/>
          <w:sz w:val="20"/>
          <w:szCs w:val="20"/>
        </w:rPr>
        <w:t xml:space="preserve"> </w:t>
      </w:r>
    </w:p>
    <w:p w14:paraId="4444CF4F" w14:textId="2A87D075" w:rsidR="007773D8" w:rsidRPr="00F113D5" w:rsidRDefault="008A41C7" w:rsidP="007773D8">
      <w:pPr>
        <w:pStyle w:val="Paragraphedeliste"/>
        <w:numPr>
          <w:ilvl w:val="0"/>
          <w:numId w:val="35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color w:val="FF0000"/>
          <w:sz w:val="20"/>
          <w:szCs w:val="20"/>
        </w:rPr>
      </w:pPr>
      <w:r w:rsidRPr="00F113D5">
        <w:rPr>
          <w:rFonts w:ascii="Arial" w:hAnsi="Arial" w:cs="Arial"/>
          <w:color w:val="FF0000"/>
          <w:sz w:val="20"/>
          <w:szCs w:val="20"/>
        </w:rPr>
        <w:t>Et</w:t>
      </w:r>
      <w:r w:rsidR="007773D8" w:rsidRPr="00F113D5">
        <w:rPr>
          <w:rFonts w:ascii="Arial" w:hAnsi="Arial" w:cs="Arial"/>
          <w:color w:val="FF0000"/>
          <w:sz w:val="20"/>
          <w:szCs w:val="20"/>
        </w:rPr>
        <w:t xml:space="preserve"> installer ces derniers sur le serveur PGI, dans le dossier </w:t>
      </w:r>
      <w:proofErr w:type="spellStart"/>
      <w:r w:rsidR="007773D8" w:rsidRPr="00F113D5">
        <w:rPr>
          <w:rFonts w:ascii="Arial" w:hAnsi="Arial" w:cs="Arial"/>
          <w:color w:val="FF0000"/>
          <w:sz w:val="20"/>
          <w:szCs w:val="20"/>
        </w:rPr>
        <w:t>addons</w:t>
      </w:r>
      <w:proofErr w:type="spellEnd"/>
      <w:r w:rsidR="007773D8" w:rsidRPr="00F113D5">
        <w:rPr>
          <w:rFonts w:ascii="Arial" w:hAnsi="Arial" w:cs="Arial"/>
          <w:color w:val="FF0000"/>
          <w:sz w:val="20"/>
          <w:szCs w:val="20"/>
        </w:rPr>
        <w:t xml:space="preserve"> </w:t>
      </w:r>
    </w:p>
    <w:p w14:paraId="4E1ECB74" w14:textId="4CDE88D8" w:rsidR="00C62100" w:rsidRPr="00F113D5" w:rsidRDefault="00C62100" w:rsidP="007773D8">
      <w:pPr>
        <w:pStyle w:val="Paragraphedeliste"/>
        <w:numPr>
          <w:ilvl w:val="0"/>
          <w:numId w:val="35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color w:val="FF0000"/>
          <w:sz w:val="20"/>
          <w:szCs w:val="20"/>
        </w:rPr>
      </w:pPr>
      <w:r w:rsidRPr="00F113D5">
        <w:rPr>
          <w:rFonts w:ascii="Arial" w:hAnsi="Arial" w:cs="Arial"/>
          <w:color w:val="FF0000"/>
          <w:sz w:val="20"/>
          <w:szCs w:val="20"/>
        </w:rPr>
        <w:t>Et l’activer dans l’application Odoo</w:t>
      </w:r>
    </w:p>
    <w:sectPr w:rsidR="00C62100" w:rsidRPr="00F113D5" w:rsidSect="00EB48A2">
      <w:footerReference w:type="default" r:id="rId12"/>
      <w:footnotePr>
        <w:pos w:val="beneathText"/>
      </w:footnotePr>
      <w:pgSz w:w="11905" w:h="16837" w:code="9"/>
      <w:pgMar w:top="709" w:right="851" w:bottom="1134" w:left="1134" w:header="720" w:footer="10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34E48" w14:textId="77777777" w:rsidR="00936E4A" w:rsidRDefault="00936E4A">
      <w:r>
        <w:separator/>
      </w:r>
    </w:p>
  </w:endnote>
  <w:endnote w:type="continuationSeparator" w:id="0">
    <w:p w14:paraId="6C9EB471" w14:textId="77777777" w:rsidR="00936E4A" w:rsidRDefault="00936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Bitstream Vera Sans">
    <w:altName w:val="Times New Roman"/>
    <w:charset w:val="00"/>
    <w:family w:val="swiss"/>
    <w:pitch w:val="variable"/>
    <w:sig w:usb0="00000003" w:usb1="1000204A" w:usb2="00000000" w:usb3="00000000" w:csb0="00000001" w:csb1="00000000"/>
  </w:font>
  <w:font w:name="Mincho">
    <w:altName w:val="明朝"/>
    <w:panose1 w:val="02020609040305080305"/>
    <w:charset w:val="80"/>
    <w:family w:val="roman"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B0E2B" w14:textId="77777777" w:rsidR="000C684E" w:rsidRDefault="000C684E">
    <w:pPr>
      <w:pStyle w:val="Pieddepage"/>
      <w:rPr>
        <w:sz w:val="18"/>
      </w:rPr>
    </w:pPr>
  </w:p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029"/>
      <w:gridCol w:w="5029"/>
    </w:tblGrid>
    <w:tr w:rsidR="000C684E" w14:paraId="39E1AE44" w14:textId="77777777">
      <w:tc>
        <w:tcPr>
          <w:tcW w:w="5029" w:type="dxa"/>
        </w:tcPr>
        <w:p w14:paraId="027B4D15" w14:textId="77777777" w:rsidR="000C684E" w:rsidRDefault="000C684E">
          <w:pPr>
            <w:pStyle w:val="Pieddepage"/>
            <w:rPr>
              <w:sz w:val="18"/>
            </w:rPr>
          </w:pPr>
        </w:p>
      </w:tc>
      <w:tc>
        <w:tcPr>
          <w:tcW w:w="5029" w:type="dxa"/>
        </w:tcPr>
        <w:p w14:paraId="4F48E0B7" w14:textId="77777777" w:rsidR="000C684E" w:rsidRDefault="000C684E">
          <w:pPr>
            <w:pStyle w:val="Pieddepage"/>
            <w:jc w:val="right"/>
            <w:rPr>
              <w:sz w:val="18"/>
            </w:rPr>
          </w:pPr>
          <w:r>
            <w:rPr>
              <w:sz w:val="18"/>
            </w:rPr>
            <w:t xml:space="preserve">Page </w:t>
          </w:r>
          <w:r>
            <w:rPr>
              <w:rStyle w:val="Numrodepage"/>
              <w:sz w:val="18"/>
            </w:rPr>
            <w:fldChar w:fldCharType="begin"/>
          </w:r>
          <w:r>
            <w:rPr>
              <w:rStyle w:val="Numrodepage"/>
              <w:sz w:val="18"/>
            </w:rPr>
            <w:instrText xml:space="preserve"> PAGE </w:instrText>
          </w:r>
          <w:r>
            <w:rPr>
              <w:rStyle w:val="Numrodepage"/>
              <w:sz w:val="18"/>
            </w:rPr>
            <w:fldChar w:fldCharType="separate"/>
          </w:r>
          <w:r w:rsidR="00731C7C">
            <w:rPr>
              <w:rStyle w:val="Numrodepage"/>
              <w:noProof/>
              <w:sz w:val="18"/>
            </w:rPr>
            <w:t>4</w:t>
          </w:r>
          <w:r>
            <w:rPr>
              <w:rStyle w:val="Numrodepage"/>
              <w:sz w:val="18"/>
            </w:rPr>
            <w:fldChar w:fldCharType="end"/>
          </w:r>
          <w:r>
            <w:rPr>
              <w:rStyle w:val="Numrodepage"/>
              <w:sz w:val="18"/>
            </w:rPr>
            <w:t xml:space="preserve"> / </w:t>
          </w:r>
          <w:r>
            <w:rPr>
              <w:rStyle w:val="Numrodepage"/>
              <w:sz w:val="18"/>
            </w:rPr>
            <w:fldChar w:fldCharType="begin"/>
          </w:r>
          <w:r>
            <w:rPr>
              <w:rStyle w:val="Numrodepage"/>
              <w:sz w:val="18"/>
            </w:rPr>
            <w:instrText xml:space="preserve"> NUMPAGES </w:instrText>
          </w:r>
          <w:r>
            <w:rPr>
              <w:rStyle w:val="Numrodepage"/>
              <w:sz w:val="18"/>
            </w:rPr>
            <w:fldChar w:fldCharType="separate"/>
          </w:r>
          <w:r w:rsidR="00731C7C">
            <w:rPr>
              <w:rStyle w:val="Numrodepage"/>
              <w:noProof/>
              <w:sz w:val="18"/>
            </w:rPr>
            <w:t>4</w:t>
          </w:r>
          <w:r>
            <w:rPr>
              <w:rStyle w:val="Numrodepage"/>
              <w:sz w:val="18"/>
            </w:rPr>
            <w:fldChar w:fldCharType="end"/>
          </w:r>
        </w:p>
      </w:tc>
    </w:tr>
  </w:tbl>
  <w:p w14:paraId="21E732C2" w14:textId="77777777" w:rsidR="000C684E" w:rsidRDefault="000C684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F4C8D" w14:textId="77777777" w:rsidR="00936E4A" w:rsidRDefault="00936E4A">
      <w:r>
        <w:separator/>
      </w:r>
    </w:p>
  </w:footnote>
  <w:footnote w:type="continuationSeparator" w:id="0">
    <w:p w14:paraId="07E87E50" w14:textId="77777777" w:rsidR="00936E4A" w:rsidRDefault="00936E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FD8D26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68EE08A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1"/>
    <w:multiLevelType w:val="singleLevel"/>
    <w:tmpl w:val="00000001"/>
    <w:name w:val="WW8Num1"/>
    <w:lvl w:ilvl="0">
      <w:start w:val="1"/>
      <w:numFmt w:val="bullet"/>
      <w:pStyle w:val="numration"/>
      <w:lvlText w:val="·"/>
      <w:lvlJc w:val="left"/>
      <w:pPr>
        <w:tabs>
          <w:tab w:val="num" w:pos="643"/>
        </w:tabs>
      </w:pPr>
      <w:rPr>
        <w:rFonts w:ascii="Symbol" w:hAnsi="Symbol" w:cs="Times New Roman"/>
      </w:rPr>
    </w:lvl>
  </w:abstractNum>
  <w:abstractNum w:abstractNumId="3" w15:restartNumberingAfterBreak="0">
    <w:nsid w:val="00000002"/>
    <w:multiLevelType w:val="singleLevel"/>
    <w:tmpl w:val="00000002"/>
    <w:name w:val="WW8Num2"/>
    <w:lvl w:ilvl="0">
      <w:start w:val="1"/>
      <w:numFmt w:val="decimal"/>
      <w:pStyle w:val="WW-Listenumros2"/>
      <w:lvlText w:val="%1."/>
      <w:lvlJc w:val="left"/>
      <w:pPr>
        <w:tabs>
          <w:tab w:val="num" w:pos="360"/>
        </w:tabs>
      </w:pPr>
    </w:lvl>
  </w:abstractNum>
  <w:abstractNum w:abstractNumId="4" w15:restartNumberingAfterBreak="0">
    <w:nsid w:val="00000003"/>
    <w:multiLevelType w:val="singleLevel"/>
    <w:tmpl w:val="00000003"/>
    <w:name w:val="WW8Num3"/>
    <w:lvl w:ilvl="0">
      <w:start w:val="1"/>
      <w:numFmt w:val="bullet"/>
      <w:pStyle w:val="WW-Listenumros"/>
      <w:lvlText w:val="·"/>
      <w:lvlJc w:val="left"/>
      <w:pPr>
        <w:tabs>
          <w:tab w:val="num" w:pos="360"/>
        </w:tabs>
      </w:pPr>
      <w:rPr>
        <w:rFonts w:ascii="Symbol" w:hAnsi="Symbol" w:cs="Times New Roman"/>
      </w:rPr>
    </w:lvl>
  </w:abstractNum>
  <w:abstractNum w:abstractNumId="5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-"/>
      <w:lvlJc w:val="left"/>
      <w:pPr>
        <w:tabs>
          <w:tab w:val="num" w:pos="360"/>
        </w:tabs>
      </w:pPr>
      <w:rPr>
        <w:rFonts w:ascii="StarSymbol" w:hAnsi="StarSymbol"/>
      </w:rPr>
    </w:lvl>
  </w:abstractNum>
  <w:abstractNum w:abstractNumId="6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360"/>
        </w:tabs>
      </w:pPr>
    </w:lvl>
  </w:abstractNum>
  <w:abstractNum w:abstractNumId="7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·"/>
      <w:lvlJc w:val="left"/>
      <w:pPr>
        <w:tabs>
          <w:tab w:val="num" w:pos="1287"/>
        </w:tabs>
      </w:pPr>
      <w:rPr>
        <w:rFonts w:ascii="Symbol" w:hAnsi="Symbol" w:cs="Times New Roman"/>
      </w:rPr>
    </w:lvl>
    <w:lvl w:ilvl="1">
      <w:start w:val="1"/>
      <w:numFmt w:val="bullet"/>
      <w:lvlText w:val="o"/>
      <w:lvlJc w:val="left"/>
      <w:pPr>
        <w:tabs>
          <w:tab w:val="num" w:pos="2007"/>
        </w:tabs>
      </w:pPr>
      <w:rPr>
        <w:rFonts w:ascii="Courier New" w:hAnsi="Courier New" w:cs="StarSymbol"/>
      </w:rPr>
    </w:lvl>
    <w:lvl w:ilvl="2">
      <w:start w:val="1"/>
      <w:numFmt w:val="bullet"/>
      <w:lvlText w:val="§"/>
      <w:lvlJc w:val="left"/>
      <w:pPr>
        <w:tabs>
          <w:tab w:val="num" w:pos="2727"/>
        </w:tabs>
      </w:pPr>
      <w:rPr>
        <w:rFonts w:ascii="Wingdings" w:hAnsi="Wingdings" w:cs="Times New Roman"/>
      </w:rPr>
    </w:lvl>
    <w:lvl w:ilvl="3">
      <w:start w:val="1"/>
      <w:numFmt w:val="bullet"/>
      <w:lvlText w:val="·"/>
      <w:lvlJc w:val="left"/>
      <w:pPr>
        <w:tabs>
          <w:tab w:val="num" w:pos="3447"/>
        </w:tabs>
      </w:pPr>
      <w:rPr>
        <w:rFonts w:ascii="Symbol" w:hAnsi="Symbol" w:cs="Times New Roman"/>
      </w:rPr>
    </w:lvl>
    <w:lvl w:ilvl="4">
      <w:start w:val="1"/>
      <w:numFmt w:val="bullet"/>
      <w:lvlText w:val="o"/>
      <w:lvlJc w:val="left"/>
      <w:pPr>
        <w:tabs>
          <w:tab w:val="num" w:pos="4167"/>
        </w:tabs>
      </w:pPr>
      <w:rPr>
        <w:rFonts w:ascii="Courier New" w:hAnsi="Courier New" w:cs="StarSymbol"/>
      </w:rPr>
    </w:lvl>
    <w:lvl w:ilvl="5">
      <w:start w:val="1"/>
      <w:numFmt w:val="bullet"/>
      <w:lvlText w:val="§"/>
      <w:lvlJc w:val="left"/>
      <w:pPr>
        <w:tabs>
          <w:tab w:val="num" w:pos="4887"/>
        </w:tabs>
      </w:pPr>
      <w:rPr>
        <w:rFonts w:ascii="Wingdings" w:hAnsi="Wingdings" w:cs="Times New Roman"/>
      </w:rPr>
    </w:lvl>
    <w:lvl w:ilvl="6">
      <w:start w:val="1"/>
      <w:numFmt w:val="bullet"/>
      <w:lvlText w:val="·"/>
      <w:lvlJc w:val="left"/>
      <w:pPr>
        <w:tabs>
          <w:tab w:val="num" w:pos="5607"/>
        </w:tabs>
      </w:pPr>
      <w:rPr>
        <w:rFonts w:ascii="Symbol" w:hAnsi="Symbol" w:cs="Times New Roman"/>
      </w:rPr>
    </w:lvl>
    <w:lvl w:ilvl="7">
      <w:start w:val="1"/>
      <w:numFmt w:val="bullet"/>
      <w:lvlText w:val="o"/>
      <w:lvlJc w:val="left"/>
      <w:pPr>
        <w:tabs>
          <w:tab w:val="num" w:pos="6327"/>
        </w:tabs>
      </w:pPr>
      <w:rPr>
        <w:rFonts w:ascii="Courier New" w:hAnsi="Courier New" w:cs="StarSymbol"/>
      </w:rPr>
    </w:lvl>
    <w:lvl w:ilvl="8">
      <w:start w:val="1"/>
      <w:numFmt w:val="bullet"/>
      <w:lvlText w:val="§"/>
      <w:lvlJc w:val="left"/>
      <w:pPr>
        <w:tabs>
          <w:tab w:val="num" w:pos="7047"/>
        </w:tabs>
      </w:pPr>
      <w:rPr>
        <w:rFonts w:ascii="Wingdings" w:hAnsi="Wingdings" w:cs="Times New Roman"/>
      </w:rPr>
    </w:lvl>
  </w:abstractNum>
  <w:abstractNum w:abstractNumId="8" w15:restartNumberingAfterBreak="0">
    <w:nsid w:val="00000007"/>
    <w:multiLevelType w:val="singleLevel"/>
    <w:tmpl w:val="00000007"/>
    <w:name w:val="WW8Num7"/>
    <w:lvl w:ilvl="0">
      <w:start w:val="3"/>
      <w:numFmt w:val="bullet"/>
      <w:lvlText w:val="-"/>
      <w:lvlJc w:val="left"/>
      <w:pPr>
        <w:tabs>
          <w:tab w:val="num" w:pos="360"/>
        </w:tabs>
      </w:pPr>
      <w:rPr>
        <w:rFonts w:ascii="StarSymbol" w:hAnsi="StarSymbol"/>
      </w:rPr>
    </w:lvl>
  </w:abstractNum>
  <w:abstractNum w:abstractNumId="9" w15:restartNumberingAfterBreak="0">
    <w:nsid w:val="00000008"/>
    <w:multiLevelType w:val="singleLevel"/>
    <w:tmpl w:val="00000008"/>
    <w:name w:val="WW8Num8"/>
    <w:lvl w:ilvl="0">
      <w:numFmt w:val="bullet"/>
      <w:lvlText w:val="-"/>
      <w:lvlJc w:val="left"/>
      <w:pPr>
        <w:tabs>
          <w:tab w:val="num" w:pos="360"/>
        </w:tabs>
      </w:pPr>
      <w:rPr>
        <w:rFonts w:ascii="StarSymbol" w:hAnsi="StarSymbol"/>
      </w:rPr>
    </w:lvl>
  </w:abstractNum>
  <w:abstractNum w:abstractNumId="10" w15:restartNumberingAfterBreak="0">
    <w:nsid w:val="00000009"/>
    <w:multiLevelType w:val="multilevel"/>
    <w:tmpl w:val="00000009"/>
    <w:name w:val="WW8Num9"/>
    <w:lvl w:ilvl="0">
      <w:start w:val="7"/>
      <w:numFmt w:val="bullet"/>
      <w:lvlText w:val="-"/>
      <w:lvlJc w:val="left"/>
      <w:pPr>
        <w:tabs>
          <w:tab w:val="num" w:pos="720"/>
        </w:tabs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</w:pPr>
      <w:rPr>
        <w:rFonts w:ascii="Courier New" w:hAnsi="Courier New"/>
      </w:rPr>
    </w:lvl>
    <w:lvl w:ilvl="2">
      <w:start w:val="1"/>
      <w:numFmt w:val="bullet"/>
      <w:lvlText w:val="§"/>
      <w:lvlJc w:val="left"/>
      <w:pPr>
        <w:tabs>
          <w:tab w:val="num" w:pos="2160"/>
        </w:tabs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tabs>
          <w:tab w:val="num" w:pos="2880"/>
        </w:tabs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</w:pPr>
      <w:rPr>
        <w:rFonts w:ascii="Courier New" w:hAnsi="Courier New"/>
      </w:rPr>
    </w:lvl>
    <w:lvl w:ilvl="5">
      <w:start w:val="1"/>
      <w:numFmt w:val="bullet"/>
      <w:lvlText w:val="§"/>
      <w:lvlJc w:val="left"/>
      <w:pPr>
        <w:tabs>
          <w:tab w:val="num" w:pos="4320"/>
        </w:tabs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5040"/>
        </w:tabs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</w:pPr>
      <w:rPr>
        <w:rFonts w:ascii="Courier New" w:hAnsi="Courier New"/>
      </w:rPr>
    </w:lvl>
    <w:lvl w:ilvl="8">
      <w:start w:val="1"/>
      <w:numFmt w:val="bullet"/>
      <w:lvlText w:val="§"/>
      <w:lvlJc w:val="left"/>
      <w:pPr>
        <w:tabs>
          <w:tab w:val="num" w:pos="6480"/>
        </w:tabs>
      </w:pPr>
      <w:rPr>
        <w:rFonts w:ascii="Wingdings" w:hAnsi="Wingdings"/>
      </w:rPr>
    </w:lvl>
  </w:abstractNum>
  <w:abstractNum w:abstractNumId="11" w15:restartNumberingAfterBreak="0">
    <w:nsid w:val="0000000A"/>
    <w:multiLevelType w:val="singleLevel"/>
    <w:tmpl w:val="0000000A"/>
    <w:name w:val="WW8Num10"/>
    <w:lvl w:ilvl="0">
      <w:start w:val="1"/>
      <w:numFmt w:val="bullet"/>
      <w:lvlText w:val="-"/>
      <w:lvlJc w:val="left"/>
      <w:pPr>
        <w:tabs>
          <w:tab w:val="num" w:pos="360"/>
        </w:tabs>
      </w:pPr>
      <w:rPr>
        <w:rFonts w:ascii="StarSymbol" w:hAnsi="StarSymbol"/>
      </w:rPr>
    </w:lvl>
  </w:abstractNum>
  <w:abstractNum w:abstractNumId="12" w15:restartNumberingAfterBreak="0">
    <w:nsid w:val="0000000B"/>
    <w:multiLevelType w:val="singleLevel"/>
    <w:tmpl w:val="0000000B"/>
    <w:name w:val="WW8Num11"/>
    <w:lvl w:ilvl="0">
      <w:start w:val="3"/>
      <w:numFmt w:val="bullet"/>
      <w:lvlText w:val="-"/>
      <w:lvlJc w:val="left"/>
      <w:pPr>
        <w:tabs>
          <w:tab w:val="num" w:pos="360"/>
        </w:tabs>
      </w:pPr>
      <w:rPr>
        <w:rFonts w:ascii="StarSymbol" w:hAnsi="StarSymbol"/>
      </w:rPr>
    </w:lvl>
  </w:abstractNum>
  <w:abstractNum w:abstractNumId="13" w15:restartNumberingAfterBreak="0">
    <w:nsid w:val="0000000C"/>
    <w:multiLevelType w:val="multilevel"/>
    <w:tmpl w:val="0000000C"/>
    <w:name w:val="Outline"/>
    <w:lvl w:ilvl="0">
      <w:start w:val="1"/>
      <w:numFmt w:val="none"/>
      <w:pStyle w:val="Titre1"/>
      <w:lvlText w:val=""/>
      <w:lvlJc w:val="left"/>
      <w:pPr>
        <w:tabs>
          <w:tab w:val="num" w:pos="0"/>
        </w:tabs>
      </w:pPr>
    </w:lvl>
    <w:lvl w:ilvl="1">
      <w:start w:val="1"/>
      <w:numFmt w:val="none"/>
      <w:pStyle w:val="Titre2"/>
      <w:lvlText w:val=""/>
      <w:lvlJc w:val="left"/>
      <w:pPr>
        <w:tabs>
          <w:tab w:val="num" w:pos="0"/>
        </w:tabs>
      </w:pPr>
    </w:lvl>
    <w:lvl w:ilvl="2">
      <w:start w:val="1"/>
      <w:numFmt w:val="none"/>
      <w:pStyle w:val="Titre3"/>
      <w:lvlText w:val=""/>
      <w:lvlJc w:val="left"/>
      <w:pPr>
        <w:tabs>
          <w:tab w:val="num" w:pos="0"/>
        </w:tabs>
      </w:pPr>
    </w:lvl>
    <w:lvl w:ilvl="3">
      <w:start w:val="1"/>
      <w:numFmt w:val="none"/>
      <w:pStyle w:val="Titre4"/>
      <w:lvlText w:val=""/>
      <w:lvlJc w:val="left"/>
      <w:pPr>
        <w:tabs>
          <w:tab w:val="num" w:pos="0"/>
        </w:tabs>
      </w:pPr>
    </w:lvl>
    <w:lvl w:ilvl="4">
      <w:start w:val="1"/>
      <w:numFmt w:val="none"/>
      <w:pStyle w:val="Titre5"/>
      <w:lvlText w:val=""/>
      <w:lvlJc w:val="left"/>
      <w:pPr>
        <w:tabs>
          <w:tab w:val="num" w:pos="0"/>
        </w:tabs>
      </w:pPr>
    </w:lvl>
    <w:lvl w:ilvl="5">
      <w:start w:val="1"/>
      <w:numFmt w:val="none"/>
      <w:lvlText w:val=""/>
      <w:lvlJc w:val="left"/>
      <w:pPr>
        <w:tabs>
          <w:tab w:val="num" w:pos="0"/>
        </w:tabs>
      </w:pPr>
    </w:lvl>
    <w:lvl w:ilvl="6">
      <w:start w:val="1"/>
      <w:numFmt w:val="none"/>
      <w:lvlText w:val=""/>
      <w:lvlJc w:val="left"/>
      <w:pPr>
        <w:tabs>
          <w:tab w:val="num" w:pos="0"/>
        </w:tabs>
      </w:pPr>
    </w:lvl>
    <w:lvl w:ilvl="7">
      <w:start w:val="1"/>
      <w:numFmt w:val="none"/>
      <w:lvlText w:val=""/>
      <w:lvlJc w:val="left"/>
      <w:pPr>
        <w:tabs>
          <w:tab w:val="num" w:pos="0"/>
        </w:tabs>
      </w:pPr>
    </w:lvl>
    <w:lvl w:ilvl="8">
      <w:start w:val="1"/>
      <w:numFmt w:val="none"/>
      <w:lvlText w:val=""/>
      <w:lvlJc w:val="left"/>
      <w:pPr>
        <w:tabs>
          <w:tab w:val="num" w:pos="0"/>
        </w:tabs>
      </w:pPr>
    </w:lvl>
  </w:abstractNum>
  <w:abstractNum w:abstractNumId="14" w15:restartNumberingAfterBreak="0">
    <w:nsid w:val="12A27F39"/>
    <w:multiLevelType w:val="hybridMultilevel"/>
    <w:tmpl w:val="28E0A0CC"/>
    <w:lvl w:ilvl="0" w:tplc="040C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C5E6C2D"/>
    <w:multiLevelType w:val="hybridMultilevel"/>
    <w:tmpl w:val="B4FCCA0E"/>
    <w:name w:val="Outline22"/>
    <w:lvl w:ilvl="0" w:tplc="E72AED7C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773CD2E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E6EEB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76FB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D12317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C640B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5CDE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B6A25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D6A0A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AB0896"/>
    <w:multiLevelType w:val="hybridMultilevel"/>
    <w:tmpl w:val="95F2E184"/>
    <w:lvl w:ilvl="0" w:tplc="94C86AA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365D7D"/>
    <w:multiLevelType w:val="multilevel"/>
    <w:tmpl w:val="0000000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none"/>
      <w:lvlText w:val=""/>
      <w:lvlJc w:val="left"/>
      <w:pPr>
        <w:tabs>
          <w:tab w:val="num" w:pos="0"/>
        </w:tabs>
      </w:pPr>
    </w:lvl>
    <w:lvl w:ilvl="2">
      <w:start w:val="1"/>
      <w:numFmt w:val="none"/>
      <w:lvlText w:val=""/>
      <w:lvlJc w:val="left"/>
      <w:pPr>
        <w:tabs>
          <w:tab w:val="num" w:pos="0"/>
        </w:tabs>
      </w:pPr>
    </w:lvl>
    <w:lvl w:ilvl="3">
      <w:start w:val="1"/>
      <w:numFmt w:val="none"/>
      <w:lvlText w:val=""/>
      <w:lvlJc w:val="left"/>
      <w:pPr>
        <w:tabs>
          <w:tab w:val="num" w:pos="0"/>
        </w:tabs>
      </w:pPr>
    </w:lvl>
    <w:lvl w:ilvl="4">
      <w:start w:val="1"/>
      <w:numFmt w:val="none"/>
      <w:lvlText w:val=""/>
      <w:lvlJc w:val="left"/>
      <w:pPr>
        <w:tabs>
          <w:tab w:val="num" w:pos="0"/>
        </w:tabs>
      </w:pPr>
    </w:lvl>
    <w:lvl w:ilvl="5">
      <w:start w:val="1"/>
      <w:numFmt w:val="none"/>
      <w:lvlText w:val=""/>
      <w:lvlJc w:val="left"/>
      <w:pPr>
        <w:tabs>
          <w:tab w:val="num" w:pos="0"/>
        </w:tabs>
      </w:pPr>
    </w:lvl>
    <w:lvl w:ilvl="6">
      <w:start w:val="1"/>
      <w:numFmt w:val="none"/>
      <w:lvlText w:val=""/>
      <w:lvlJc w:val="left"/>
      <w:pPr>
        <w:tabs>
          <w:tab w:val="num" w:pos="0"/>
        </w:tabs>
      </w:pPr>
    </w:lvl>
    <w:lvl w:ilvl="7">
      <w:start w:val="1"/>
      <w:numFmt w:val="none"/>
      <w:lvlText w:val=""/>
      <w:lvlJc w:val="left"/>
      <w:pPr>
        <w:tabs>
          <w:tab w:val="num" w:pos="0"/>
        </w:tabs>
      </w:pPr>
    </w:lvl>
    <w:lvl w:ilvl="8">
      <w:start w:val="1"/>
      <w:numFmt w:val="none"/>
      <w:lvlText w:val=""/>
      <w:lvlJc w:val="left"/>
      <w:pPr>
        <w:tabs>
          <w:tab w:val="num" w:pos="0"/>
        </w:tabs>
      </w:pPr>
    </w:lvl>
  </w:abstractNum>
  <w:abstractNum w:abstractNumId="18" w15:restartNumberingAfterBreak="0">
    <w:nsid w:val="28B0318C"/>
    <w:multiLevelType w:val="hybridMultilevel"/>
    <w:tmpl w:val="E562A7A8"/>
    <w:name w:val="WW8Num52"/>
    <w:lvl w:ilvl="0" w:tplc="8B6A00A6">
      <w:start w:val="1"/>
      <w:numFmt w:val="lowerLetter"/>
      <w:lvlText w:val="%1)"/>
      <w:lvlJc w:val="left"/>
      <w:pPr>
        <w:tabs>
          <w:tab w:val="num" w:pos="360"/>
        </w:tabs>
      </w:pPr>
    </w:lvl>
    <w:lvl w:ilvl="1" w:tplc="186C51E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D767F4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53C09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945A3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45647F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0320D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20B11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DC8CA3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192634E"/>
    <w:multiLevelType w:val="hybridMultilevel"/>
    <w:tmpl w:val="001EF306"/>
    <w:lvl w:ilvl="0" w:tplc="040C0015">
      <w:start w:val="1"/>
      <w:numFmt w:val="upperLetter"/>
      <w:lvlText w:val="%1."/>
      <w:lvlJc w:val="left"/>
      <w:pPr>
        <w:tabs>
          <w:tab w:val="num" w:pos="6"/>
        </w:tabs>
        <w:ind w:left="6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726"/>
        </w:tabs>
        <w:ind w:left="72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446"/>
        </w:tabs>
        <w:ind w:left="144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166"/>
        </w:tabs>
        <w:ind w:left="216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2886"/>
        </w:tabs>
        <w:ind w:left="288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606"/>
        </w:tabs>
        <w:ind w:left="360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326"/>
        </w:tabs>
        <w:ind w:left="432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046"/>
        </w:tabs>
        <w:ind w:left="504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5766"/>
        </w:tabs>
        <w:ind w:left="5766" w:hanging="180"/>
      </w:pPr>
    </w:lvl>
  </w:abstractNum>
  <w:abstractNum w:abstractNumId="20" w15:restartNumberingAfterBreak="0">
    <w:nsid w:val="361A323E"/>
    <w:multiLevelType w:val="hybridMultilevel"/>
    <w:tmpl w:val="5366D87C"/>
    <w:lvl w:ilvl="0" w:tplc="A4E0C8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21624C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55C75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CC2AE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8FC96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9DEF8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2686E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70CBC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346A2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82F90"/>
    <w:multiLevelType w:val="multilevel"/>
    <w:tmpl w:val="E41A5A62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430B374D"/>
    <w:multiLevelType w:val="hybridMultilevel"/>
    <w:tmpl w:val="3B26B3A6"/>
    <w:lvl w:ilvl="0" w:tplc="DF3EC87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110DD"/>
    <w:multiLevelType w:val="hybridMultilevel"/>
    <w:tmpl w:val="F06C1C60"/>
    <w:lvl w:ilvl="0" w:tplc="E91691FC"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941AF9"/>
    <w:multiLevelType w:val="hybridMultilevel"/>
    <w:tmpl w:val="02AE1D2C"/>
    <w:lvl w:ilvl="0" w:tplc="F2F0A9CC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74F686C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5067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A6DB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D2680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822EB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6C92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DEA606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0B29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4640C"/>
    <w:multiLevelType w:val="hybridMultilevel"/>
    <w:tmpl w:val="DA9E6866"/>
    <w:name w:val="WW8Num522"/>
    <w:lvl w:ilvl="0" w:tplc="A93E5BC0">
      <w:start w:val="1"/>
      <w:numFmt w:val="lowerLetter"/>
      <w:lvlText w:val="%1)"/>
      <w:lvlJc w:val="left"/>
      <w:pPr>
        <w:tabs>
          <w:tab w:val="num" w:pos="360"/>
        </w:tabs>
      </w:pPr>
    </w:lvl>
    <w:lvl w:ilvl="1" w:tplc="419A43A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A94378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2B826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B870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4681AE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62C6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1C878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7EE3EC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83B2207"/>
    <w:multiLevelType w:val="hybridMultilevel"/>
    <w:tmpl w:val="24CA9D42"/>
    <w:lvl w:ilvl="0" w:tplc="56A42F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F6A26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088CD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0048E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A8C05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29E52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77637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AF0315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FE4C0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F1706A"/>
    <w:multiLevelType w:val="hybridMultilevel"/>
    <w:tmpl w:val="A0A8E07A"/>
    <w:lvl w:ilvl="0" w:tplc="4412E13E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904E7C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D3493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2681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385C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3629B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EECF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5A02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076A7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123E84"/>
    <w:multiLevelType w:val="hybridMultilevel"/>
    <w:tmpl w:val="CC00AD04"/>
    <w:lvl w:ilvl="0" w:tplc="75EEC0E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403E13"/>
    <w:multiLevelType w:val="hybridMultilevel"/>
    <w:tmpl w:val="DE58939C"/>
    <w:lvl w:ilvl="0" w:tplc="4560C452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8F304B1"/>
    <w:multiLevelType w:val="multilevel"/>
    <w:tmpl w:val="E41A5A62"/>
    <w:name w:val="Outline2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BCB142E"/>
    <w:multiLevelType w:val="hybridMultilevel"/>
    <w:tmpl w:val="B464E698"/>
    <w:lvl w:ilvl="0" w:tplc="EA960166">
      <w:start w:val="1"/>
      <w:numFmt w:val="bullet"/>
      <w:lvlText w:val="-"/>
      <w:lvlJc w:val="left"/>
      <w:pPr>
        <w:tabs>
          <w:tab w:val="num" w:pos="1848"/>
        </w:tabs>
        <w:ind w:left="1848" w:hanging="360"/>
      </w:pPr>
      <w:rPr>
        <w:rFonts w:ascii="Times New Roman" w:eastAsia="Times New Roman" w:hAnsi="Times New Roman" w:cs="Times New Roman" w:hint="default"/>
      </w:rPr>
    </w:lvl>
    <w:lvl w:ilvl="1" w:tplc="103AF69C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623E534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B06307C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882A2992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1D4062D2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A1410DA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E9866680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D88AD69A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6D092E4C"/>
    <w:multiLevelType w:val="hybridMultilevel"/>
    <w:tmpl w:val="8D4288F2"/>
    <w:lvl w:ilvl="0" w:tplc="040C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291646E"/>
    <w:multiLevelType w:val="multilevel"/>
    <w:tmpl w:val="DE58939C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63051C6"/>
    <w:multiLevelType w:val="hybridMultilevel"/>
    <w:tmpl w:val="7548D8FC"/>
    <w:lvl w:ilvl="0" w:tplc="A1A26C4A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B14065"/>
    <w:multiLevelType w:val="singleLevel"/>
    <w:tmpl w:val="91560F9A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549999718">
    <w:abstractNumId w:val="2"/>
  </w:num>
  <w:num w:numId="2" w16cid:durableId="1229271840">
    <w:abstractNumId w:val="3"/>
  </w:num>
  <w:num w:numId="3" w16cid:durableId="1330209854">
    <w:abstractNumId w:val="4"/>
  </w:num>
  <w:num w:numId="4" w16cid:durableId="1097091573">
    <w:abstractNumId w:val="5"/>
  </w:num>
  <w:num w:numId="5" w16cid:durableId="506142906">
    <w:abstractNumId w:val="6"/>
  </w:num>
  <w:num w:numId="6" w16cid:durableId="245916507">
    <w:abstractNumId w:val="7"/>
  </w:num>
  <w:num w:numId="7" w16cid:durableId="937710381">
    <w:abstractNumId w:val="8"/>
  </w:num>
  <w:num w:numId="8" w16cid:durableId="1730374968">
    <w:abstractNumId w:val="9"/>
  </w:num>
  <w:num w:numId="9" w16cid:durableId="1382707072">
    <w:abstractNumId w:val="10"/>
  </w:num>
  <w:num w:numId="10" w16cid:durableId="1380397343">
    <w:abstractNumId w:val="11"/>
  </w:num>
  <w:num w:numId="11" w16cid:durableId="1367829741">
    <w:abstractNumId w:val="12"/>
  </w:num>
  <w:num w:numId="12" w16cid:durableId="1053574889">
    <w:abstractNumId w:val="13"/>
  </w:num>
  <w:num w:numId="13" w16cid:durableId="1659575043">
    <w:abstractNumId w:val="31"/>
  </w:num>
  <w:num w:numId="14" w16cid:durableId="1804881778">
    <w:abstractNumId w:val="27"/>
  </w:num>
  <w:num w:numId="15" w16cid:durableId="39794127">
    <w:abstractNumId w:val="0"/>
  </w:num>
  <w:num w:numId="16" w16cid:durableId="663515197">
    <w:abstractNumId w:val="1"/>
  </w:num>
  <w:num w:numId="17" w16cid:durableId="278995266">
    <w:abstractNumId w:val="17"/>
  </w:num>
  <w:num w:numId="18" w16cid:durableId="1043599396">
    <w:abstractNumId w:val="21"/>
  </w:num>
  <w:num w:numId="19" w16cid:durableId="1641572141">
    <w:abstractNumId w:val="30"/>
  </w:num>
  <w:num w:numId="20" w16cid:durableId="1312949714">
    <w:abstractNumId w:val="15"/>
  </w:num>
  <w:num w:numId="21" w16cid:durableId="1420904901">
    <w:abstractNumId w:val="18"/>
  </w:num>
  <w:num w:numId="22" w16cid:durableId="527716546">
    <w:abstractNumId w:val="35"/>
  </w:num>
  <w:num w:numId="23" w16cid:durableId="1326470403">
    <w:abstractNumId w:val="24"/>
  </w:num>
  <w:num w:numId="24" w16cid:durableId="991253331">
    <w:abstractNumId w:val="25"/>
  </w:num>
  <w:num w:numId="25" w16cid:durableId="1926451253">
    <w:abstractNumId w:val="20"/>
  </w:num>
  <w:num w:numId="26" w16cid:durableId="1213466567">
    <w:abstractNumId w:val="26"/>
  </w:num>
  <w:num w:numId="27" w16cid:durableId="63570733">
    <w:abstractNumId w:val="32"/>
  </w:num>
  <w:num w:numId="28" w16cid:durableId="451167420">
    <w:abstractNumId w:val="19"/>
  </w:num>
  <w:num w:numId="29" w16cid:durableId="1847093258">
    <w:abstractNumId w:val="29"/>
  </w:num>
  <w:num w:numId="30" w16cid:durableId="979263582">
    <w:abstractNumId w:val="34"/>
  </w:num>
  <w:num w:numId="31" w16cid:durableId="1871600310">
    <w:abstractNumId w:val="33"/>
  </w:num>
  <w:num w:numId="32" w16cid:durableId="799110452">
    <w:abstractNumId w:val="14"/>
  </w:num>
  <w:num w:numId="33" w16cid:durableId="1918467771">
    <w:abstractNumId w:val="13"/>
  </w:num>
  <w:num w:numId="34" w16cid:durableId="1892037952">
    <w:abstractNumId w:val="13"/>
  </w:num>
  <w:num w:numId="35" w16cid:durableId="1027868584">
    <w:abstractNumId w:val="28"/>
  </w:num>
  <w:num w:numId="36" w16cid:durableId="631906922">
    <w:abstractNumId w:val="22"/>
  </w:num>
  <w:num w:numId="37" w16cid:durableId="654988371">
    <w:abstractNumId w:val="16"/>
  </w:num>
  <w:num w:numId="38" w16cid:durableId="61317070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pos w:val="beneathText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086"/>
    <w:rsid w:val="00000F36"/>
    <w:rsid w:val="00054056"/>
    <w:rsid w:val="00055F3B"/>
    <w:rsid w:val="00090861"/>
    <w:rsid w:val="00093086"/>
    <w:rsid w:val="000C684E"/>
    <w:rsid w:val="001058BB"/>
    <w:rsid w:val="00105F69"/>
    <w:rsid w:val="00107C6D"/>
    <w:rsid w:val="00176199"/>
    <w:rsid w:val="001D313C"/>
    <w:rsid w:val="001D64D5"/>
    <w:rsid w:val="002476C0"/>
    <w:rsid w:val="00250696"/>
    <w:rsid w:val="00266E61"/>
    <w:rsid w:val="002749EB"/>
    <w:rsid w:val="0029088B"/>
    <w:rsid w:val="002C6862"/>
    <w:rsid w:val="0033103B"/>
    <w:rsid w:val="00344DA6"/>
    <w:rsid w:val="003477A5"/>
    <w:rsid w:val="00373106"/>
    <w:rsid w:val="003E7930"/>
    <w:rsid w:val="00401D94"/>
    <w:rsid w:val="004211C5"/>
    <w:rsid w:val="004232E8"/>
    <w:rsid w:val="0042395A"/>
    <w:rsid w:val="00471EF6"/>
    <w:rsid w:val="004D0519"/>
    <w:rsid w:val="004F10D0"/>
    <w:rsid w:val="0051023C"/>
    <w:rsid w:val="005107BC"/>
    <w:rsid w:val="00537757"/>
    <w:rsid w:val="00543797"/>
    <w:rsid w:val="005624C4"/>
    <w:rsid w:val="00562FE5"/>
    <w:rsid w:val="00572C2B"/>
    <w:rsid w:val="00587B7B"/>
    <w:rsid w:val="005E20FC"/>
    <w:rsid w:val="005E60AD"/>
    <w:rsid w:val="005F64F2"/>
    <w:rsid w:val="00673154"/>
    <w:rsid w:val="00691B63"/>
    <w:rsid w:val="006C4E7C"/>
    <w:rsid w:val="006E1534"/>
    <w:rsid w:val="006F0961"/>
    <w:rsid w:val="0070706D"/>
    <w:rsid w:val="00714D2E"/>
    <w:rsid w:val="007271F6"/>
    <w:rsid w:val="00731C7C"/>
    <w:rsid w:val="007405D8"/>
    <w:rsid w:val="00742315"/>
    <w:rsid w:val="007773D8"/>
    <w:rsid w:val="007E49F6"/>
    <w:rsid w:val="0080312B"/>
    <w:rsid w:val="00823E8D"/>
    <w:rsid w:val="00826F39"/>
    <w:rsid w:val="00842DA6"/>
    <w:rsid w:val="0088304F"/>
    <w:rsid w:val="008845A7"/>
    <w:rsid w:val="008A1A0D"/>
    <w:rsid w:val="008A41C7"/>
    <w:rsid w:val="008A5393"/>
    <w:rsid w:val="008B43DA"/>
    <w:rsid w:val="00936E4A"/>
    <w:rsid w:val="009434A4"/>
    <w:rsid w:val="009917E7"/>
    <w:rsid w:val="009E317F"/>
    <w:rsid w:val="009E73F4"/>
    <w:rsid w:val="009F2C72"/>
    <w:rsid w:val="00A23652"/>
    <w:rsid w:val="00A50569"/>
    <w:rsid w:val="00A832AB"/>
    <w:rsid w:val="00AD28E0"/>
    <w:rsid w:val="00AF39E5"/>
    <w:rsid w:val="00B11EF3"/>
    <w:rsid w:val="00B11FCE"/>
    <w:rsid w:val="00B548AA"/>
    <w:rsid w:val="00B94428"/>
    <w:rsid w:val="00BB15F7"/>
    <w:rsid w:val="00BB1CBC"/>
    <w:rsid w:val="00BF1638"/>
    <w:rsid w:val="00C1378E"/>
    <w:rsid w:val="00C15926"/>
    <w:rsid w:val="00C414D7"/>
    <w:rsid w:val="00C44A74"/>
    <w:rsid w:val="00C62100"/>
    <w:rsid w:val="00C9220E"/>
    <w:rsid w:val="00CA47D2"/>
    <w:rsid w:val="00CA49CA"/>
    <w:rsid w:val="00DA1BCD"/>
    <w:rsid w:val="00DA5DBF"/>
    <w:rsid w:val="00DB2BF2"/>
    <w:rsid w:val="00E25BE4"/>
    <w:rsid w:val="00E5783B"/>
    <w:rsid w:val="00EA1926"/>
    <w:rsid w:val="00EB2BC7"/>
    <w:rsid w:val="00EB48A2"/>
    <w:rsid w:val="00EB5CD1"/>
    <w:rsid w:val="00EF2619"/>
    <w:rsid w:val="00EF4D3C"/>
    <w:rsid w:val="00F113D5"/>
    <w:rsid w:val="00F360DB"/>
    <w:rsid w:val="00F4445C"/>
    <w:rsid w:val="00F53294"/>
    <w:rsid w:val="00F537B5"/>
    <w:rsid w:val="00F779D6"/>
    <w:rsid w:val="00F915FF"/>
    <w:rsid w:val="00F96471"/>
    <w:rsid w:val="00FA3548"/>
    <w:rsid w:val="00FD0C82"/>
    <w:rsid w:val="00FD5A7E"/>
    <w:rsid w:val="00FD795C"/>
    <w:rsid w:val="00FF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D2148"/>
  <w15:chartTrackingRefBased/>
  <w15:docId w15:val="{28F5346D-2A4F-4981-9F6D-078A56FDC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  <w:autoSpaceDE w:val="0"/>
    </w:pPr>
    <w:rPr>
      <w:sz w:val="24"/>
      <w:szCs w:val="24"/>
      <w:lang w:eastAsia="ar-SA"/>
    </w:rPr>
  </w:style>
  <w:style w:type="paragraph" w:styleId="Titre1">
    <w:name w:val="heading 1"/>
    <w:basedOn w:val="Normal"/>
    <w:next w:val="Normal"/>
    <w:qFormat/>
    <w:pPr>
      <w:keepNext/>
      <w:widowControl/>
      <w:numPr>
        <w:numId w:val="12"/>
      </w:numPr>
      <w:outlineLvl w:val="0"/>
    </w:pPr>
    <w:rPr>
      <w:b/>
      <w:bCs/>
      <w:sz w:val="22"/>
      <w:szCs w:val="22"/>
    </w:rPr>
  </w:style>
  <w:style w:type="paragraph" w:styleId="Titre2">
    <w:name w:val="heading 2"/>
    <w:basedOn w:val="Normal"/>
    <w:next w:val="Normal"/>
    <w:qFormat/>
    <w:pPr>
      <w:keepNext/>
      <w:widowControl/>
      <w:numPr>
        <w:ilvl w:val="1"/>
        <w:numId w:val="12"/>
      </w:numPr>
      <w:spacing w:before="60" w:after="40"/>
      <w:outlineLvl w:val="1"/>
    </w:pPr>
    <w:rPr>
      <w:b/>
      <w:bCs/>
      <w:i/>
      <w:iCs/>
    </w:rPr>
  </w:style>
  <w:style w:type="paragraph" w:styleId="Titre3">
    <w:name w:val="heading 3"/>
    <w:basedOn w:val="Normal"/>
    <w:next w:val="Normal"/>
    <w:qFormat/>
    <w:pPr>
      <w:keepNext/>
      <w:numPr>
        <w:ilvl w:val="2"/>
        <w:numId w:val="12"/>
      </w:numPr>
      <w:outlineLvl w:val="2"/>
    </w:pPr>
    <w:rPr>
      <w:b/>
      <w:bCs/>
      <w:sz w:val="20"/>
      <w:szCs w:val="2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12"/>
      </w:numPr>
      <w:jc w:val="center"/>
      <w:outlineLvl w:val="3"/>
    </w:pPr>
    <w:rPr>
      <w:b/>
      <w:bCs/>
      <w:sz w:val="20"/>
      <w:szCs w:val="20"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12"/>
      </w:numPr>
      <w:ind w:left="708"/>
      <w:outlineLvl w:val="4"/>
    </w:pPr>
    <w:rPr>
      <w:i/>
      <w:iCs/>
    </w:rPr>
  </w:style>
  <w:style w:type="paragraph" w:styleId="Titre6">
    <w:name w:val="heading 6"/>
    <w:basedOn w:val="Normal"/>
    <w:qFormat/>
    <w:pPr>
      <w:widowControl/>
      <w:suppressAutoHyphens w:val="0"/>
      <w:autoSpaceDE/>
      <w:jc w:val="both"/>
      <w:outlineLvl w:val="5"/>
    </w:pPr>
    <w:rPr>
      <w:rFonts w:ascii="Arial Unicode MS" w:hAnsi="Arial Unicode MS"/>
      <w:b/>
      <w:bCs/>
      <w:sz w:val="15"/>
      <w:szCs w:val="15"/>
      <w:u w:val="single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Times New Roman"/>
    </w:rPr>
  </w:style>
  <w:style w:type="character" w:customStyle="1" w:styleId="WW8Num3z0">
    <w:name w:val="WW8Num3z0"/>
    <w:rPr>
      <w:rFonts w:ascii="Symbol" w:hAnsi="Symbol" w:cs="Times New Roman"/>
    </w:rPr>
  </w:style>
  <w:style w:type="character" w:customStyle="1" w:styleId="WW8Num4z0">
    <w:name w:val="WW8Num4z0"/>
    <w:rPr>
      <w:rFonts w:ascii="StarSymbol" w:hAnsi="StarSymbol"/>
    </w:rPr>
  </w:style>
  <w:style w:type="character" w:customStyle="1" w:styleId="WW8Num6z0">
    <w:name w:val="WW8Num6z0"/>
    <w:rPr>
      <w:rFonts w:ascii="Symbol" w:hAnsi="Symbol" w:cs="Times New Roman"/>
    </w:rPr>
  </w:style>
  <w:style w:type="character" w:customStyle="1" w:styleId="WW8Num6z1">
    <w:name w:val="WW8Num6z1"/>
    <w:rPr>
      <w:rFonts w:ascii="Courier New" w:hAnsi="Courier New" w:cs="StarSymbol"/>
    </w:rPr>
  </w:style>
  <w:style w:type="character" w:customStyle="1" w:styleId="WW8Num6z2">
    <w:name w:val="WW8Num6z2"/>
    <w:rPr>
      <w:rFonts w:ascii="Wingdings" w:hAnsi="Wingdings" w:cs="Times New Roman"/>
    </w:rPr>
  </w:style>
  <w:style w:type="character" w:customStyle="1" w:styleId="WW8Num7z0">
    <w:name w:val="WW8Num7z0"/>
    <w:rPr>
      <w:rFonts w:ascii="StarSymbol" w:hAnsi="StarSymbol"/>
    </w:rPr>
  </w:style>
  <w:style w:type="character" w:customStyle="1" w:styleId="WW8Num8z0">
    <w:name w:val="WW8Num8z0"/>
    <w:rPr>
      <w:rFonts w:ascii="StarSymbol" w:hAnsi="StarSymbol"/>
    </w:rPr>
  </w:style>
  <w:style w:type="character" w:customStyle="1" w:styleId="WW8Num9z0">
    <w:name w:val="WW8Num9z0"/>
    <w:rPr>
      <w:rFonts w:ascii="Times New Roman" w:hAnsi="Times New Roman" w:cs="Times New Roman"/>
    </w:rPr>
  </w:style>
  <w:style w:type="character" w:customStyle="1" w:styleId="WW8Num9z1">
    <w:name w:val="WW8Num9z1"/>
    <w:rPr>
      <w:rFonts w:ascii="Courier New" w:hAnsi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rFonts w:ascii="StarSymbol" w:hAnsi="StarSymbol"/>
    </w:rPr>
  </w:style>
  <w:style w:type="character" w:customStyle="1" w:styleId="WW8Num11z0">
    <w:name w:val="WW8Num11z0"/>
    <w:rPr>
      <w:rFonts w:ascii="StarSymbol" w:hAnsi="StarSymbol"/>
    </w:rPr>
  </w:style>
  <w:style w:type="character" w:customStyle="1" w:styleId="WW-Policepardfaut">
    <w:name w:val="WW-Police par défaut"/>
  </w:style>
  <w:style w:type="character" w:customStyle="1" w:styleId="WW-WW8Num1z0">
    <w:name w:val="WW-WW8Num1z0"/>
    <w:rPr>
      <w:rFonts w:ascii="Symbol" w:hAnsi="Symbol" w:cs="Times New Roman"/>
    </w:rPr>
  </w:style>
  <w:style w:type="character" w:customStyle="1" w:styleId="WW-WW8Num3z0">
    <w:name w:val="WW-WW8Num3z0"/>
    <w:rPr>
      <w:rFonts w:ascii="Symbol" w:hAnsi="Symbol" w:cs="Times New Roman"/>
    </w:rPr>
  </w:style>
  <w:style w:type="character" w:customStyle="1" w:styleId="WW-WW8Num4z0">
    <w:name w:val="WW-WW8Num4z0"/>
    <w:rPr>
      <w:rFonts w:ascii="StarSymbol" w:hAnsi="StarSymbol"/>
    </w:rPr>
  </w:style>
  <w:style w:type="character" w:customStyle="1" w:styleId="WW-WW8Num6z0">
    <w:name w:val="WW-WW8Num6z0"/>
    <w:rPr>
      <w:rFonts w:ascii="Symbol" w:hAnsi="Symbol" w:cs="Times New Roman"/>
    </w:rPr>
  </w:style>
  <w:style w:type="character" w:customStyle="1" w:styleId="WW-WW8Num6z1">
    <w:name w:val="WW-WW8Num6z1"/>
    <w:rPr>
      <w:rFonts w:ascii="Courier New" w:hAnsi="Courier New" w:cs="StarSymbol"/>
    </w:rPr>
  </w:style>
  <w:style w:type="character" w:customStyle="1" w:styleId="WW-WW8Num6z2">
    <w:name w:val="WW-WW8Num6z2"/>
    <w:rPr>
      <w:rFonts w:ascii="Wingdings" w:hAnsi="Wingdings" w:cs="Times New Roman"/>
    </w:rPr>
  </w:style>
  <w:style w:type="character" w:customStyle="1" w:styleId="WW-WW8Num7z0">
    <w:name w:val="WW-WW8Num7z0"/>
    <w:rPr>
      <w:rFonts w:ascii="StarSymbol" w:hAnsi="StarSymbol"/>
    </w:rPr>
  </w:style>
  <w:style w:type="character" w:customStyle="1" w:styleId="WW-WW8Num8z0">
    <w:name w:val="WW-WW8Num8z0"/>
    <w:rPr>
      <w:rFonts w:ascii="StarSymbol" w:hAnsi="StarSymbol"/>
    </w:rPr>
  </w:style>
  <w:style w:type="character" w:customStyle="1" w:styleId="WW-WW8Num9z0">
    <w:name w:val="WW-WW8Num9z0"/>
    <w:rPr>
      <w:rFonts w:ascii="StarSymbol" w:hAnsi="StarSymbol"/>
    </w:rPr>
  </w:style>
  <w:style w:type="character" w:customStyle="1" w:styleId="WW-WW8Num10z0">
    <w:name w:val="WW-WW8Num10z0"/>
    <w:rPr>
      <w:rFonts w:ascii="StarSymbol" w:hAnsi="StarSymbol"/>
    </w:rPr>
  </w:style>
  <w:style w:type="character" w:customStyle="1" w:styleId="WW-WW8Num11z0">
    <w:name w:val="WW-WW8Num11z0"/>
    <w:rPr>
      <w:rFonts w:ascii="Wingdings" w:hAnsi="Wingdings" w:cs="Times New Roman"/>
    </w:rPr>
  </w:style>
  <w:style w:type="character" w:customStyle="1" w:styleId="WW8Num12z0">
    <w:name w:val="WW8Num12z0"/>
    <w:rPr>
      <w:rFonts w:ascii="Times New Roman" w:hAnsi="Times New Roman" w:cs="Times New Roman"/>
    </w:rPr>
  </w:style>
  <w:style w:type="character" w:customStyle="1" w:styleId="WW8Num12z1">
    <w:name w:val="WW8Num12z1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3z0">
    <w:name w:val="WW8Num13z0"/>
    <w:rPr>
      <w:rFonts w:ascii="StarSymbol" w:hAnsi="StarSymbol"/>
    </w:rPr>
  </w:style>
  <w:style w:type="character" w:customStyle="1" w:styleId="WW8Num14z0">
    <w:name w:val="WW8Num14z0"/>
    <w:rPr>
      <w:rFonts w:ascii="StarSymbol" w:hAnsi="StarSymbol"/>
    </w:rPr>
  </w:style>
  <w:style w:type="character" w:customStyle="1" w:styleId="WW-Policepardfaut1">
    <w:name w:val="WW-Police par défaut1"/>
  </w:style>
  <w:style w:type="character" w:customStyle="1" w:styleId="WW-WW8Num1z01">
    <w:name w:val="WW-WW8Num1z01"/>
    <w:rPr>
      <w:rFonts w:ascii="Symbol" w:hAnsi="Symbol" w:cs="Times New Roman"/>
    </w:rPr>
  </w:style>
  <w:style w:type="character" w:customStyle="1" w:styleId="WW-WW8Num3z01">
    <w:name w:val="WW-WW8Num3z01"/>
    <w:rPr>
      <w:rFonts w:ascii="Symbol" w:hAnsi="Symbol" w:cs="Times New Roman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-WW8Num6z01">
    <w:name w:val="WW-WW8Num6z01"/>
    <w:rPr>
      <w:rFonts w:ascii="Symbol" w:hAnsi="Symbol" w:cs="Times New Roman"/>
    </w:rPr>
  </w:style>
  <w:style w:type="character" w:customStyle="1" w:styleId="WW-WW8Num6z11">
    <w:name w:val="WW-WW8Num6z11"/>
    <w:rPr>
      <w:rFonts w:ascii="Courier New" w:hAnsi="Courier New" w:cs="StarSymbol"/>
    </w:rPr>
  </w:style>
  <w:style w:type="character" w:customStyle="1" w:styleId="WW-WW8Num6z21">
    <w:name w:val="WW-WW8Num6z21"/>
    <w:rPr>
      <w:rFonts w:ascii="Wingdings" w:hAnsi="Wingdings" w:cs="Times New Roman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-WW8Num9z1">
    <w:name w:val="WW-WW8Num9z1"/>
    <w:rPr>
      <w:rFonts w:ascii="Courier New" w:hAnsi="Courier New" w:cs="StarSymbol"/>
    </w:rPr>
  </w:style>
  <w:style w:type="character" w:customStyle="1" w:styleId="WW-WW8Num9z2">
    <w:name w:val="WW-WW8Num9z2"/>
    <w:rPr>
      <w:rFonts w:ascii="Wingdings" w:hAnsi="Wingdings"/>
    </w:rPr>
  </w:style>
  <w:style w:type="character" w:customStyle="1" w:styleId="WW-WW8Num9z3">
    <w:name w:val="WW-WW8Num9z3"/>
    <w:rPr>
      <w:rFonts w:ascii="Symbol" w:hAnsi="Symbol"/>
    </w:rPr>
  </w:style>
  <w:style w:type="character" w:customStyle="1" w:styleId="WW8Num10z1">
    <w:name w:val="WW8Num10z1"/>
    <w:rPr>
      <w:rFonts w:ascii="Courier New" w:hAnsi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0z3">
    <w:name w:val="WW8Num10z3"/>
    <w:rPr>
      <w:rFonts w:ascii="Symbol" w:hAnsi="Symbol"/>
    </w:rPr>
  </w:style>
  <w:style w:type="character" w:customStyle="1" w:styleId="WW-WW8Num11z01">
    <w:name w:val="WW-WW8Num11z01"/>
    <w:rPr>
      <w:rFonts w:ascii="Wingdings" w:hAnsi="Wingdings" w:cs="Times New Roman"/>
    </w:rPr>
  </w:style>
  <w:style w:type="character" w:customStyle="1" w:styleId="WW8Num11z1">
    <w:name w:val="WW8Num11z1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-WW8Num13z0">
    <w:name w:val="WW-WW8Num13z0"/>
    <w:rPr>
      <w:rFonts w:ascii="Times New Roman" w:eastAsia="Times New Roman" w:hAnsi="Times New Roman" w:cs="Times New Roman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1">
    <w:name w:val="WW8Num14z1"/>
    <w:rPr>
      <w:rFonts w:ascii="Courier New" w:hAnsi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4z3">
    <w:name w:val="WW8Num14z3"/>
    <w:rPr>
      <w:rFonts w:ascii="Symbol" w:hAnsi="Symbol"/>
    </w:rPr>
  </w:style>
  <w:style w:type="character" w:customStyle="1" w:styleId="WW-Policepardfaut11">
    <w:name w:val="WW-Police par défaut11"/>
  </w:style>
  <w:style w:type="character" w:styleId="Numrodepage">
    <w:name w:val="page number"/>
    <w:basedOn w:val="WW-Policepardfaut11"/>
  </w:style>
  <w:style w:type="character" w:styleId="Numrodeligne">
    <w:name w:val="line number"/>
    <w:basedOn w:val="WW-Policepardfaut11"/>
  </w:style>
  <w:style w:type="character" w:styleId="Lienhypertexte">
    <w:name w:val="Hyperlink"/>
    <w:basedOn w:val="WW-Policepardfaut11"/>
    <w:rPr>
      <w:color w:val="0000FF"/>
      <w:u w:val="single"/>
    </w:rPr>
  </w:style>
  <w:style w:type="character" w:customStyle="1" w:styleId="WW-Marquedecommentaire">
    <w:name w:val="WW-Marque de commentaire"/>
    <w:basedOn w:val="WW-Policepardfaut11"/>
    <w:rPr>
      <w:sz w:val="16"/>
      <w:szCs w:val="16"/>
    </w:rPr>
  </w:style>
  <w:style w:type="character" w:styleId="Lienhypertextesuivivisit">
    <w:name w:val="FollowedHyperlink"/>
    <w:basedOn w:val="WW-Policepardfaut11"/>
    <w:rPr>
      <w:color w:val="800080"/>
      <w:u w:val="single"/>
    </w:rPr>
  </w:style>
  <w:style w:type="character" w:customStyle="1" w:styleId="titleemph">
    <w:name w:val="title_emph"/>
    <w:basedOn w:val="WW-Policepardfaut1"/>
  </w:style>
  <w:style w:type="character" w:customStyle="1" w:styleId="pointsmall">
    <w:name w:val="point_small"/>
    <w:basedOn w:val="WW-Policepardfaut1"/>
  </w:style>
  <w:style w:type="paragraph" w:styleId="Corpsdetexte">
    <w:name w:val="Body Text"/>
    <w:basedOn w:val="Normal"/>
    <w:pPr>
      <w:widowControl/>
      <w:spacing w:before="60" w:after="60"/>
    </w:pPr>
  </w:style>
  <w:style w:type="paragraph" w:styleId="Liste">
    <w:name w:val="List"/>
    <w:basedOn w:val="Corpsdetexte"/>
    <w:rPr>
      <w:rFonts w:cs="Lucida Sans Unicode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 Unicode"/>
      <w:i/>
      <w:iCs/>
      <w:sz w:val="20"/>
      <w:szCs w:val="20"/>
    </w:rPr>
  </w:style>
  <w:style w:type="paragraph" w:customStyle="1" w:styleId="Rpertoire">
    <w:name w:val="Répertoire"/>
    <w:basedOn w:val="Normal"/>
    <w:pPr>
      <w:suppressLineNumbers/>
    </w:pPr>
    <w:rPr>
      <w:rFonts w:cs="Lucida Sans Unicode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Bitstream Vera Sans" w:eastAsia="Mincho" w:hAnsi="Bitstream Vera Sans" w:cs="Lucida Sans Unicode"/>
      <w:sz w:val="28"/>
      <w:szCs w:val="28"/>
    </w:rPr>
  </w:style>
  <w:style w:type="paragraph" w:customStyle="1" w:styleId="WW-Lgende">
    <w:name w:val="WW-Légende"/>
    <w:basedOn w:val="Normal"/>
    <w:pPr>
      <w:suppressLineNumbers/>
      <w:spacing w:before="120" w:after="120"/>
    </w:pPr>
    <w:rPr>
      <w:rFonts w:cs="Lucida Sans Unicode"/>
      <w:i/>
      <w:iCs/>
      <w:sz w:val="20"/>
      <w:szCs w:val="20"/>
    </w:rPr>
  </w:style>
  <w:style w:type="paragraph" w:customStyle="1" w:styleId="WW-Rpertoire">
    <w:name w:val="WW-Répertoire"/>
    <w:basedOn w:val="Normal"/>
    <w:pPr>
      <w:suppressLineNumbers/>
    </w:pPr>
    <w:rPr>
      <w:rFonts w:cs="Lucida Sans Unicode"/>
    </w:rPr>
  </w:style>
  <w:style w:type="paragraph" w:styleId="Sous-titre">
    <w:name w:val="Subtitle"/>
    <w:basedOn w:val="Titre"/>
    <w:next w:val="Corpsdetexte"/>
    <w:qFormat/>
    <w:pPr>
      <w:jc w:val="center"/>
    </w:pPr>
    <w:rPr>
      <w:i/>
      <w:iCs/>
    </w:rPr>
  </w:style>
  <w:style w:type="paragraph" w:customStyle="1" w:styleId="WW-Lgende1">
    <w:name w:val="WW-Légende1"/>
    <w:basedOn w:val="Normal"/>
    <w:pPr>
      <w:suppressLineNumbers/>
      <w:spacing w:before="120" w:after="120"/>
    </w:pPr>
    <w:rPr>
      <w:rFonts w:cs="Lucida Sans Unicode"/>
      <w:i/>
      <w:iCs/>
      <w:sz w:val="20"/>
      <w:szCs w:val="20"/>
    </w:rPr>
  </w:style>
  <w:style w:type="paragraph" w:customStyle="1" w:styleId="WW-Rpertoire1">
    <w:name w:val="WW-Répertoire1"/>
    <w:basedOn w:val="Normal"/>
    <w:pPr>
      <w:suppressLineNumbers/>
    </w:pPr>
    <w:rPr>
      <w:rFonts w:cs="Lucida Sans Unicode"/>
    </w:rPr>
  </w:style>
  <w:style w:type="paragraph" w:styleId="Pieddepage">
    <w:name w:val="footer"/>
    <w:basedOn w:val="Normal"/>
    <w:pPr>
      <w:tabs>
        <w:tab w:val="center" w:pos="4703"/>
        <w:tab w:val="right" w:pos="9406"/>
      </w:tabs>
    </w:p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customStyle="1" w:styleId="Dure">
    <w:name w:val="Durée"/>
    <w:basedOn w:val="Normal"/>
    <w:pPr>
      <w:widowControl/>
    </w:pPr>
    <w:rPr>
      <w:b/>
      <w:bCs/>
    </w:rPr>
  </w:style>
  <w:style w:type="paragraph" w:customStyle="1" w:styleId="Coefficient">
    <w:name w:val="Coefficient"/>
    <w:basedOn w:val="Dure"/>
    <w:pPr>
      <w:jc w:val="right"/>
    </w:pPr>
  </w:style>
  <w:style w:type="paragraph" w:customStyle="1" w:styleId="TUDEDECAS">
    <w:name w:val="ÉTUDE DE CAS"/>
    <w:basedOn w:val="Normal"/>
    <w:pPr>
      <w:widowControl/>
      <w:pBdr>
        <w:top w:val="single" w:sz="1" w:space="6" w:color="000000" w:shadow="1"/>
        <w:left w:val="single" w:sz="1" w:space="6" w:color="000000" w:shadow="1"/>
        <w:bottom w:val="single" w:sz="1" w:space="6" w:color="000000" w:shadow="1"/>
        <w:right w:val="single" w:sz="1" w:space="6" w:color="000000" w:shadow="1"/>
      </w:pBdr>
      <w:ind w:left="2268" w:right="2268"/>
      <w:jc w:val="center"/>
    </w:pPr>
    <w:rPr>
      <w:b/>
      <w:bCs/>
      <w:caps/>
      <w:spacing w:val="20"/>
      <w:sz w:val="40"/>
      <w:szCs w:val="40"/>
    </w:rPr>
  </w:style>
  <w:style w:type="paragraph" w:customStyle="1" w:styleId="CAS">
    <w:name w:val="CAS ..."/>
    <w:basedOn w:val="Normal"/>
    <w:pPr>
      <w:widowControl/>
      <w:pBdr>
        <w:top w:val="single" w:sz="1" w:space="8" w:color="000000" w:shadow="1"/>
        <w:left w:val="single" w:sz="1" w:space="8" w:color="000000" w:shadow="1"/>
        <w:bottom w:val="single" w:sz="1" w:space="8" w:color="000000" w:shadow="1"/>
        <w:right w:val="single" w:sz="1" w:space="8" w:color="000000" w:shadow="1"/>
      </w:pBdr>
      <w:shd w:val="clear" w:color="auto" w:fill="CCCCCC"/>
      <w:ind w:left="2268" w:right="2268"/>
      <w:jc w:val="center"/>
    </w:pPr>
    <w:rPr>
      <w:b/>
      <w:bCs/>
      <w:caps/>
      <w:spacing w:val="30"/>
      <w:sz w:val="48"/>
      <w:szCs w:val="48"/>
    </w:rPr>
  </w:style>
  <w:style w:type="paragraph" w:customStyle="1" w:styleId="matriel">
    <w:name w:val="matériel"/>
    <w:basedOn w:val="Normal"/>
    <w:pPr>
      <w:widowControl/>
    </w:pPr>
    <w:rPr>
      <w:b/>
      <w:bCs/>
      <w:u w:val="single"/>
    </w:rPr>
  </w:style>
  <w:style w:type="paragraph" w:customStyle="1" w:styleId="numration">
    <w:name w:val="énumération"/>
    <w:basedOn w:val="matriel"/>
    <w:pPr>
      <w:numPr>
        <w:numId w:val="1"/>
      </w:numPr>
      <w:tabs>
        <w:tab w:val="clear" w:pos="643"/>
        <w:tab w:val="left" w:pos="644"/>
      </w:tabs>
      <w:ind w:left="644"/>
    </w:pPr>
    <w:rPr>
      <w:b w:val="0"/>
      <w:bCs w:val="0"/>
      <w:u w:val="none"/>
    </w:rPr>
  </w:style>
  <w:style w:type="paragraph" w:styleId="TM1">
    <w:name w:val="toc 1"/>
    <w:basedOn w:val="Normal"/>
    <w:semiHidden/>
    <w:pPr>
      <w:tabs>
        <w:tab w:val="right" w:leader="dot" w:pos="10205"/>
      </w:tabs>
    </w:pPr>
    <w:rPr>
      <w:spacing w:val="-4"/>
      <w:lang w:val="en-US"/>
    </w:rPr>
  </w:style>
  <w:style w:type="paragraph" w:customStyle="1" w:styleId="Dossier">
    <w:name w:val="Dossier"/>
    <w:basedOn w:val="Corpsdetexte"/>
    <w:rPr>
      <w:b/>
      <w:bCs/>
      <w:sz w:val="32"/>
      <w:szCs w:val="32"/>
      <w:u w:val="single"/>
    </w:rPr>
  </w:style>
  <w:style w:type="paragraph" w:customStyle="1" w:styleId="WW-Listenumros">
    <w:name w:val="WW-Liste à numéros"/>
    <w:basedOn w:val="Normal"/>
    <w:pPr>
      <w:widowControl/>
      <w:numPr>
        <w:numId w:val="3"/>
      </w:numPr>
    </w:pPr>
  </w:style>
  <w:style w:type="paragraph" w:customStyle="1" w:styleId="question">
    <w:name w:val="question"/>
    <w:basedOn w:val="WW-Listenumros"/>
    <w:pPr>
      <w:numPr>
        <w:numId w:val="0"/>
      </w:numPr>
      <w:spacing w:before="120" w:after="120"/>
    </w:pPr>
    <w:rPr>
      <w:i/>
      <w:iCs/>
    </w:rPr>
  </w:style>
  <w:style w:type="paragraph" w:customStyle="1" w:styleId="Diapositive">
    <w:name w:val="Diapositive"/>
    <w:basedOn w:val="Normal"/>
    <w:next w:val="Sparediapo"/>
    <w:pPr>
      <w:widowControl/>
      <w:jc w:val="center"/>
    </w:pPr>
  </w:style>
  <w:style w:type="paragraph" w:customStyle="1" w:styleId="Sparediapo">
    <w:name w:val="Séparediapo"/>
    <w:basedOn w:val="Corpsdetexte"/>
    <w:next w:val="Corpsdetexte"/>
    <w:pPr>
      <w:pBdr>
        <w:bottom w:val="single" w:sz="1" w:space="1" w:color="000000"/>
      </w:pBdr>
      <w:spacing w:after="0"/>
    </w:pPr>
  </w:style>
  <w:style w:type="paragraph" w:customStyle="1" w:styleId="WW-Listenumros2">
    <w:name w:val="WW-Liste à numéros 2"/>
    <w:basedOn w:val="Normal"/>
    <w:pPr>
      <w:widowControl/>
      <w:numPr>
        <w:numId w:val="2"/>
      </w:numPr>
    </w:pPr>
  </w:style>
  <w:style w:type="paragraph" w:customStyle="1" w:styleId="WW-Listepuces">
    <w:name w:val="WW-Liste à puces"/>
    <w:basedOn w:val="Normal"/>
    <w:pPr>
      <w:widowControl/>
    </w:pPr>
    <w:rPr>
      <w:b/>
      <w:bCs/>
      <w:sz w:val="20"/>
    </w:rPr>
  </w:style>
  <w:style w:type="paragraph" w:customStyle="1" w:styleId="WW-Listepuces2">
    <w:name w:val="WW-Liste à puces 2"/>
    <w:basedOn w:val="WW-Listepuces"/>
    <w:pPr>
      <w:widowControl w:val="0"/>
      <w:ind w:left="1077" w:hanging="357"/>
      <w:jc w:val="both"/>
    </w:pPr>
    <w:rPr>
      <w:sz w:val="22"/>
      <w:szCs w:val="22"/>
    </w:rPr>
  </w:style>
  <w:style w:type="paragraph" w:styleId="Notedebasdepage">
    <w:name w:val="footnote text"/>
    <w:basedOn w:val="Normal"/>
    <w:semiHidden/>
    <w:pPr>
      <w:widowControl/>
    </w:pPr>
    <w:rPr>
      <w:rFonts w:ascii="Arial" w:hAnsi="Arial" w:cs="Arial"/>
    </w:rPr>
  </w:style>
  <w:style w:type="paragraph" w:styleId="Retraitcorpsdetexte">
    <w:name w:val="Body Text Indent"/>
    <w:basedOn w:val="Normal"/>
    <w:pPr>
      <w:widowControl/>
      <w:ind w:left="709"/>
    </w:pPr>
    <w:rPr>
      <w:rFonts w:ascii="Arial" w:hAnsi="Arial" w:cs="Arial"/>
    </w:rPr>
  </w:style>
  <w:style w:type="paragraph" w:customStyle="1" w:styleId="WW-Retraitcorpsdetexte2">
    <w:name w:val="WW-Retrait corps de texte 2"/>
    <w:basedOn w:val="Normal"/>
    <w:pPr>
      <w:ind w:left="708"/>
    </w:pPr>
    <w:rPr>
      <w:sz w:val="22"/>
      <w:szCs w:val="22"/>
    </w:rPr>
  </w:style>
  <w:style w:type="paragraph" w:customStyle="1" w:styleId="WW-Commentaire">
    <w:name w:val="WW-Commentaire"/>
    <w:basedOn w:val="Normal"/>
    <w:rPr>
      <w:sz w:val="20"/>
      <w:szCs w:val="20"/>
    </w:rPr>
  </w:style>
  <w:style w:type="paragraph" w:styleId="Textedebulles">
    <w:name w:val="Balloon Text"/>
    <w:basedOn w:val="Normal"/>
    <w:rPr>
      <w:rFonts w:ascii="Tahoma" w:hAnsi="Tahoma" w:cs="Lucida Sans Unicode"/>
      <w:sz w:val="16"/>
      <w:szCs w:val="16"/>
    </w:rPr>
  </w:style>
  <w:style w:type="paragraph" w:styleId="Objetducommentaire">
    <w:name w:val="annotation subject"/>
    <w:basedOn w:val="WW-Commentaire"/>
    <w:next w:val="WW-Commentaire"/>
    <w:rPr>
      <w:b/>
      <w:bCs/>
    </w:rPr>
  </w:style>
  <w:style w:type="paragraph" w:customStyle="1" w:styleId="WW-Corpsdetexte2">
    <w:name w:val="WW-Corps de texte 2"/>
    <w:basedOn w:val="Normal"/>
    <w:rPr>
      <w:sz w:val="22"/>
      <w:szCs w:val="22"/>
    </w:rPr>
  </w:style>
  <w:style w:type="paragraph" w:customStyle="1" w:styleId="WW-Retraitcorpsdetexte3">
    <w:name w:val="WW-Retrait corps de texte 3"/>
    <w:basedOn w:val="Normal"/>
    <w:pPr>
      <w:ind w:left="360"/>
    </w:pPr>
  </w:style>
  <w:style w:type="paragraph" w:customStyle="1" w:styleId="WW-Textebrut">
    <w:name w:val="WW-Texte brut"/>
    <w:basedOn w:val="Normal"/>
    <w:pPr>
      <w:widowControl/>
      <w:autoSpaceDE/>
    </w:pPr>
    <w:rPr>
      <w:rFonts w:ascii="Courier New" w:hAnsi="Courier New" w:cs="StarSymbol"/>
      <w:sz w:val="20"/>
      <w:szCs w:val="20"/>
    </w:rPr>
  </w:style>
  <w:style w:type="paragraph" w:customStyle="1" w:styleId="WW-Corpsdetexte3">
    <w:name w:val="WW-Corps de texte 3"/>
    <w:basedOn w:val="Normal"/>
    <w:pPr>
      <w:jc w:val="both"/>
    </w:pPr>
  </w:style>
  <w:style w:type="paragraph" w:customStyle="1" w:styleId="Contenudetableau">
    <w:name w:val="Contenu de tableau"/>
    <w:basedOn w:val="Corpsdetexte"/>
    <w:pPr>
      <w:suppressLineNumbers/>
    </w:pPr>
  </w:style>
  <w:style w:type="paragraph" w:customStyle="1" w:styleId="WW-Contenudetableau">
    <w:name w:val="WW-Contenu de tableau"/>
    <w:basedOn w:val="Corpsdetexte"/>
    <w:pPr>
      <w:suppressLineNumbers/>
    </w:pPr>
  </w:style>
  <w:style w:type="paragraph" w:customStyle="1" w:styleId="WW-Contenudetableau1">
    <w:name w:val="WW-Contenu de tableau1"/>
    <w:basedOn w:val="Corpsdetexte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  <w:i/>
      <w:iCs/>
    </w:rPr>
  </w:style>
  <w:style w:type="paragraph" w:customStyle="1" w:styleId="WW-Titredetableau">
    <w:name w:val="WW-Titre de tableau"/>
    <w:basedOn w:val="WW-Contenudetableau"/>
    <w:pPr>
      <w:jc w:val="center"/>
    </w:pPr>
    <w:rPr>
      <w:b/>
      <w:bCs/>
      <w:i/>
      <w:iCs/>
    </w:rPr>
  </w:style>
  <w:style w:type="paragraph" w:customStyle="1" w:styleId="WW-Titredetableau1">
    <w:name w:val="WW-Titre de tableau1"/>
    <w:basedOn w:val="WW-Contenudetableau1"/>
    <w:pPr>
      <w:jc w:val="center"/>
    </w:pPr>
    <w:rPr>
      <w:b/>
      <w:bCs/>
      <w:i/>
      <w:iCs/>
    </w:rPr>
  </w:style>
  <w:style w:type="paragraph" w:customStyle="1" w:styleId="Contenuducadre">
    <w:name w:val="Contenu du cadre"/>
    <w:basedOn w:val="Corpsdetexte"/>
  </w:style>
  <w:style w:type="paragraph" w:customStyle="1" w:styleId="WW-Contenuducadre">
    <w:name w:val="WW-Contenu du cadre"/>
    <w:basedOn w:val="Corpsdetexte"/>
  </w:style>
  <w:style w:type="paragraph" w:customStyle="1" w:styleId="WW-Contenuducadre1">
    <w:name w:val="WW-Contenu du cadre1"/>
    <w:basedOn w:val="Corpsdetexte"/>
  </w:style>
  <w:style w:type="paragraph" w:customStyle="1" w:styleId="WW-Textebrut1">
    <w:name w:val="WW-Texte brut1"/>
    <w:basedOn w:val="Normal"/>
    <w:pPr>
      <w:widowControl/>
      <w:suppressAutoHyphens w:val="0"/>
      <w:autoSpaceDE/>
    </w:pPr>
    <w:rPr>
      <w:rFonts w:ascii="Courier New" w:hAnsi="Courier New" w:cs="StarSymbol"/>
      <w:sz w:val="20"/>
      <w:szCs w:val="20"/>
    </w:rPr>
  </w:style>
  <w:style w:type="paragraph" w:customStyle="1" w:styleId="para">
    <w:name w:val="para"/>
    <w:basedOn w:val="Normal"/>
    <w:pPr>
      <w:widowControl/>
      <w:suppressAutoHyphens w:val="0"/>
      <w:autoSpaceDE/>
      <w:spacing w:before="280" w:after="280"/>
    </w:pPr>
  </w:style>
  <w:style w:type="paragraph" w:styleId="Listepuces2">
    <w:name w:val="List Bullet 2"/>
    <w:basedOn w:val="Listepuces"/>
    <w:autoRedefine/>
    <w:pPr>
      <w:numPr>
        <w:numId w:val="0"/>
      </w:numPr>
      <w:suppressAutoHyphens w:val="0"/>
      <w:autoSpaceDN w:val="0"/>
      <w:ind w:left="1077" w:hanging="357"/>
      <w:jc w:val="both"/>
    </w:pPr>
    <w:rPr>
      <w:b/>
      <w:bCs/>
      <w:sz w:val="22"/>
      <w:szCs w:val="22"/>
      <w:lang w:eastAsia="fr-FR"/>
    </w:rPr>
  </w:style>
  <w:style w:type="paragraph" w:styleId="Listepuces">
    <w:name w:val="List Bullet"/>
    <w:basedOn w:val="Normal"/>
    <w:autoRedefine/>
    <w:pPr>
      <w:numPr>
        <w:numId w:val="16"/>
      </w:numPr>
    </w:pPr>
  </w:style>
  <w:style w:type="paragraph" w:styleId="Corpsdetexte3">
    <w:name w:val="Body Text 3"/>
    <w:basedOn w:val="Normal"/>
    <w:pPr>
      <w:suppressAutoHyphens w:val="0"/>
      <w:autoSpaceDN w:val="0"/>
      <w:jc w:val="both"/>
    </w:pPr>
    <w:rPr>
      <w:lang w:eastAsia="fr-FR"/>
    </w:rPr>
  </w:style>
  <w:style w:type="paragraph" w:styleId="NormalWeb">
    <w:name w:val="Normal (Web)"/>
    <w:basedOn w:val="Normal"/>
    <w:pPr>
      <w:widowControl/>
      <w:suppressAutoHyphens w:val="0"/>
      <w:autoSpaceDE/>
      <w:spacing w:before="100" w:beforeAutospacing="1" w:after="119"/>
    </w:pPr>
    <w:rPr>
      <w:rFonts w:ascii="Arial Unicode MS" w:hAnsi="Arial Unicode MS"/>
      <w:lang w:eastAsia="fr-FR"/>
    </w:rPr>
  </w:style>
  <w:style w:type="paragraph" w:customStyle="1" w:styleId="western">
    <w:name w:val="western"/>
    <w:basedOn w:val="Normal"/>
    <w:pPr>
      <w:widowControl/>
      <w:suppressAutoHyphens w:val="0"/>
      <w:autoSpaceDE/>
      <w:spacing w:before="62" w:after="62"/>
    </w:pPr>
    <w:rPr>
      <w:lang w:eastAsia="fr-FR"/>
    </w:rPr>
  </w:style>
  <w:style w:type="paragraph" w:styleId="PrformatHTML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E/>
    </w:pPr>
    <w:rPr>
      <w:rFonts w:ascii="Courier New" w:hAnsi="Courier New" w:cs="Courier New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537757"/>
    <w:pPr>
      <w:ind w:left="720"/>
      <w:contextualSpacing/>
    </w:pPr>
  </w:style>
  <w:style w:type="paragraph" w:customStyle="1" w:styleId="commentaire">
    <w:name w:val="commentaire"/>
    <w:basedOn w:val="Normal"/>
    <w:pPr>
      <w:ind w:left="708" w:firstLine="708"/>
    </w:pPr>
    <w:rPr>
      <w:i/>
      <w:iCs/>
      <w:color w:val="000000"/>
      <w:sz w:val="22"/>
      <w:szCs w:val="22"/>
    </w:rPr>
  </w:style>
  <w:style w:type="paragraph" w:customStyle="1" w:styleId="titredocument">
    <w:name w:val="titre_document"/>
    <w:basedOn w:val="Normal"/>
    <w:next w:val="Normal"/>
    <w:qFormat/>
    <w:rsid w:val="004211C5"/>
    <w:pPr>
      <w:widowControl/>
      <w:suppressAutoHyphens w:val="0"/>
      <w:autoSpaceDE/>
      <w:spacing w:after="240"/>
      <w:jc w:val="both"/>
    </w:pPr>
    <w:rPr>
      <w:rFonts w:ascii="Arial" w:hAnsi="Arial" w:cs="Arial"/>
      <w:b/>
      <w:color w:val="7D9BFF"/>
      <w:sz w:val="28"/>
      <w:szCs w:val="28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DA5D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ghtly.odoo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doo.com/fr_FR/page/all-app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pgadmin.org/download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odoo.com/documentation/17.0/administration/install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67D67-7CA1-4CA3-A459-F4E55AC68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270</Words>
  <Characters>1459</Characters>
  <Application>Microsoft Office Word</Application>
  <DocSecurity>0</DocSecurity>
  <Lines>43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BTS INFORMATIQUE DE GESTION</vt:lpstr>
    </vt:vector>
  </TitlesOfParts>
  <Company>Education Nationale</Company>
  <LinksUpToDate>false</LinksUpToDate>
  <CharactersWithSpaces>1707</CharactersWithSpaces>
  <SharedDoc>false</SharedDoc>
  <HLinks>
    <vt:vector size="6" baseType="variant">
      <vt:variant>
        <vt:i4>6881335</vt:i4>
      </vt:variant>
      <vt:variant>
        <vt:i4>3</vt:i4>
      </vt:variant>
      <vt:variant>
        <vt:i4>0</vt:i4>
      </vt:variant>
      <vt:variant>
        <vt:i4>5</vt:i4>
      </vt:variant>
      <vt:variant>
        <vt:lpwstr>http://intra.synapsinfo.fr/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BTS INFORMATIQUE DE GESTION</dc:title>
  <dc:subject/>
  <dc:creator>Claude Coignat</dc:creator>
  <cp:keywords/>
  <dc:description/>
  <cp:lastModifiedBy>Fabrice HOUDEMOND</cp:lastModifiedBy>
  <cp:revision>15</cp:revision>
  <cp:lastPrinted>2023-09-20T19:50:00Z</cp:lastPrinted>
  <dcterms:created xsi:type="dcterms:W3CDTF">2024-10-15T20:14:00Z</dcterms:created>
  <dcterms:modified xsi:type="dcterms:W3CDTF">2026-01-04T15:10:00Z</dcterms:modified>
</cp:coreProperties>
</file>